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596428" w14:textId="77777777" w:rsidR="009C5511" w:rsidRDefault="003B36F8">
      <w:pPr>
        <w:pStyle w:val="1"/>
      </w:pPr>
      <w:r>
        <w:t>Инструкция по использованию утилиты импорта для ESM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shd w:val="solid" w:color="FEE38B" w:fill="FEE38B"/>
        <w:tblLook w:val="04A0" w:firstRow="1" w:lastRow="0" w:firstColumn="1" w:lastColumn="0" w:noHBand="0" w:noVBand="1"/>
      </w:tblPr>
      <w:tblGrid>
        <w:gridCol w:w="10089"/>
      </w:tblGrid>
      <w:tr w:rsidR="009C5511" w14:paraId="114F9351" w14:textId="77777777">
        <w:tc>
          <w:tcPr>
            <w:tcW w:w="0" w:type="auto"/>
            <w:shd w:val="solid" w:color="FEE38B" w:fill="FEE38B"/>
            <w:tcMar>
              <w:top w:w="0" w:type="dxa"/>
              <w:left w:w="200" w:type="dxa"/>
              <w:bottom w:w="200" w:type="dxa"/>
              <w:right w:w="200" w:type="dxa"/>
            </w:tcMar>
            <w:vAlign w:val="center"/>
          </w:tcPr>
          <w:p w14:paraId="2639C537" w14:textId="4CC717A9" w:rsidR="009C5511" w:rsidRDefault="003B36F8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Перед началом работы рекомендуется ознакомиться с документом "Утилита импорта 4.</w:t>
            </w:r>
            <w:r w:rsidR="0006493B" w:rsidRPr="0006493B">
              <w:rPr>
                <w:color w:val="000000"/>
              </w:rPr>
              <w:t>1</w:t>
            </w:r>
            <w:r>
              <w:rPr>
                <w:color w:val="000000"/>
              </w:rPr>
              <w:t>. Инструкция по загрузке данных.pdf" из дистрибутива утилиты.</w:t>
            </w:r>
          </w:p>
        </w:tc>
      </w:tr>
    </w:tbl>
    <w:p w14:paraId="2AC06D23" w14:textId="77777777" w:rsidR="009C5511" w:rsidRDefault="003B36F8">
      <w:pPr>
        <w:pStyle w:val="1"/>
      </w:pPr>
      <w:r>
        <w:t>Установка и настройка</w:t>
      </w:r>
    </w:p>
    <w:p w14:paraId="14382D3F" w14:textId="77777777" w:rsidR="009C5511" w:rsidRDefault="003B36F8">
      <w:r>
        <w:t>Архив утилиты находится на общем диске: \</w:t>
      </w:r>
      <w:r>
        <w:rPr>
          <w:b/>
        </w:rPr>
        <w:t>192.168.0.126\</w:t>
      </w:r>
      <w:proofErr w:type="spellStart"/>
      <w:r>
        <w:rPr>
          <w:b/>
        </w:rPr>
        <w:t>itsm</w:t>
      </w:r>
      <w:proofErr w:type="spellEnd"/>
      <w:r>
        <w:rPr>
          <w:b/>
        </w:rPr>
        <w:t>\Утилита импорта\</w:t>
      </w:r>
    </w:p>
    <w:p w14:paraId="4A2C7545" w14:textId="77777777" w:rsidR="009C5511" w:rsidRDefault="003B36F8">
      <w:pPr>
        <w:pStyle w:val="2"/>
      </w:pPr>
      <w:r>
        <w:t>Требования для рабочего места</w:t>
      </w:r>
    </w:p>
    <w:p w14:paraId="269BB86D" w14:textId="77777777" w:rsidR="009C5511" w:rsidRDefault="003B36F8">
      <w:pPr>
        <w:numPr>
          <w:ilvl w:val="0"/>
          <w:numId w:val="2"/>
        </w:numPr>
      </w:pPr>
      <w:r>
        <w:t xml:space="preserve">Операционная система: </w:t>
      </w:r>
      <w:proofErr w:type="spellStart"/>
      <w:r>
        <w:t>Windows</w:t>
      </w:r>
      <w:proofErr w:type="spellEnd"/>
      <w:r>
        <w:t xml:space="preserve"> 10 </w:t>
      </w:r>
      <w:proofErr w:type="spellStart"/>
      <w:r>
        <w:t>Pro</w:t>
      </w:r>
      <w:proofErr w:type="spellEnd"/>
      <w:r>
        <w:t xml:space="preserve"> и выше, </w:t>
      </w:r>
      <w:proofErr w:type="spellStart"/>
      <w:r>
        <w:t>Windows</w:t>
      </w:r>
      <w:proofErr w:type="spellEnd"/>
      <w:r>
        <w:t xml:space="preserve"> </w:t>
      </w:r>
      <w:proofErr w:type="spellStart"/>
      <w:r>
        <w:t>Server</w:t>
      </w:r>
      <w:proofErr w:type="spellEnd"/>
      <w:r>
        <w:t xml:space="preserve"> 2016 и выше, </w:t>
      </w:r>
      <w:proofErr w:type="spellStart"/>
      <w:r>
        <w:t>Astra</w:t>
      </w:r>
      <w:proofErr w:type="spellEnd"/>
      <w:r>
        <w:t xml:space="preserve"> </w:t>
      </w:r>
      <w:proofErr w:type="spellStart"/>
      <w:r>
        <w:t>Linux</w:t>
      </w:r>
      <w:proofErr w:type="spellEnd"/>
      <w:r>
        <w:t xml:space="preserve"> </w:t>
      </w:r>
      <w:proofErr w:type="spellStart"/>
      <w:r>
        <w:t>Orel</w:t>
      </w:r>
      <w:proofErr w:type="spellEnd"/>
      <w:r>
        <w:t xml:space="preserve"> и выше, </w:t>
      </w:r>
      <w:proofErr w:type="spellStart"/>
      <w:r>
        <w:t>Ubuntu</w:t>
      </w:r>
      <w:proofErr w:type="spellEnd"/>
      <w:r>
        <w:t xml:space="preserve"> 20.04 и выше.</w:t>
      </w:r>
    </w:p>
    <w:p w14:paraId="3EFEF7B4" w14:textId="77777777" w:rsidR="009C5511" w:rsidRDefault="003B36F8">
      <w:pPr>
        <w:numPr>
          <w:ilvl w:val="0"/>
          <w:numId w:val="2"/>
        </w:numPr>
      </w:pPr>
      <w:r>
        <w:t xml:space="preserve">Дополнительное ПО: фреймворк </w:t>
      </w:r>
      <w:hyperlink r:id="rId5" w:history="1">
        <w:r>
          <w:rPr>
            <w:rStyle w:val="a7"/>
          </w:rPr>
          <w:t xml:space="preserve">.NET </w:t>
        </w:r>
        <w:proofErr w:type="spellStart"/>
        <w:r>
          <w:rPr>
            <w:rStyle w:val="a7"/>
          </w:rPr>
          <w:t>Core</w:t>
        </w:r>
        <w:proofErr w:type="spellEnd"/>
        <w:r>
          <w:rPr>
            <w:rStyle w:val="a7"/>
          </w:rPr>
          <w:t xml:space="preserve"> 3.0 </w:t>
        </w:r>
        <w:proofErr w:type="spellStart"/>
        <w:r>
          <w:rPr>
            <w:rStyle w:val="a7"/>
          </w:rPr>
          <w:t>Runtime</w:t>
        </w:r>
        <w:proofErr w:type="spellEnd"/>
        <w:r>
          <w:rPr>
            <w:rStyle w:val="a7"/>
          </w:rPr>
          <w:t xml:space="preserve"> (v3.0.3)</w:t>
        </w:r>
      </w:hyperlink>
    </w:p>
    <w:p w14:paraId="56718084" w14:textId="77777777" w:rsidR="009C5511" w:rsidRDefault="003B36F8">
      <w:pPr>
        <w:numPr>
          <w:ilvl w:val="0"/>
          <w:numId w:val="2"/>
        </w:numPr>
      </w:pPr>
      <w:r>
        <w:t>Права администратора, при установке программы с помощью set</w:t>
      </w:r>
      <w:r>
        <w:t>up.exe они потребуются.</w:t>
      </w:r>
    </w:p>
    <w:p w14:paraId="5B5C36C5" w14:textId="77777777" w:rsidR="009C5511" w:rsidRDefault="003B36F8">
      <w:pPr>
        <w:pStyle w:val="2"/>
      </w:pPr>
      <w:r>
        <w:t xml:space="preserve">Для ОС </w:t>
      </w:r>
      <w:proofErr w:type="spellStart"/>
      <w:r>
        <w:t>Windows</w:t>
      </w:r>
      <w:proofErr w:type="spellEnd"/>
    </w:p>
    <w:p w14:paraId="7BAE1634" w14:textId="77777777" w:rsidR="009C5511" w:rsidRDefault="003B36F8">
      <w:r>
        <w:t>Извлечь все файлы из архива</w:t>
      </w:r>
    </w:p>
    <w:p w14:paraId="6096C5A5" w14:textId="77777777" w:rsidR="009C5511" w:rsidRDefault="003B36F8">
      <w:r>
        <w:t xml:space="preserve">Запустите программу установки с помощью файла </w:t>
      </w:r>
      <w:r>
        <w:rPr>
          <w:b/>
        </w:rPr>
        <w:t xml:space="preserve">setup.exe из папки </w:t>
      </w:r>
      <w:proofErr w:type="spellStart"/>
      <w:r>
        <w:rPr>
          <w:b/>
        </w:rPr>
        <w:t>Install</w:t>
      </w:r>
      <w:proofErr w:type="spellEnd"/>
      <w:r>
        <w:t>.</w:t>
      </w:r>
    </w:p>
    <w:p w14:paraId="1329356B" w14:textId="77777777" w:rsidR="009C5511" w:rsidRDefault="003B36F8">
      <w:pPr>
        <w:numPr>
          <w:ilvl w:val="0"/>
          <w:numId w:val="3"/>
        </w:numPr>
      </w:pPr>
      <w:r>
        <w:t xml:space="preserve">В поле Папка установки укажите </w:t>
      </w:r>
      <w:proofErr w:type="gramStart"/>
      <w:r>
        <w:t>папку</w:t>
      </w:r>
      <w:proofErr w:type="gramEnd"/>
      <w:r>
        <w:t xml:space="preserve"> в которую необходимо установить утилиту импорта, либо папку со старой версией </w:t>
      </w:r>
      <w:r>
        <w:t>утилиты для её обновления:</w:t>
      </w:r>
    </w:p>
    <w:p w14:paraId="2EF3019E" w14:textId="77777777" w:rsidR="009C5511" w:rsidRDefault="003B36F8">
      <w:pPr>
        <w:numPr>
          <w:ilvl w:val="0"/>
          <w:numId w:val="3"/>
        </w:numPr>
      </w:pPr>
      <w:r>
        <w:t xml:space="preserve">Нажмите на кнопку </w:t>
      </w:r>
      <w:proofErr w:type="gramStart"/>
      <w:r>
        <w:t>Далее &gt;</w:t>
      </w:r>
      <w:proofErr w:type="gramEnd"/>
      <w:r>
        <w:t>.</w:t>
      </w:r>
    </w:p>
    <w:p w14:paraId="3B91E9A2" w14:textId="77777777" w:rsidR="009C5511" w:rsidRDefault="003B36F8">
      <w:pPr>
        <w:numPr>
          <w:ilvl w:val="0"/>
          <w:numId w:val="3"/>
        </w:numPr>
      </w:pPr>
      <w:r>
        <w:t>Нажмите на кнопку Установить.</w:t>
      </w:r>
    </w:p>
    <w:p w14:paraId="67BCC085" w14:textId="77777777" w:rsidR="009C5511" w:rsidRDefault="003B36F8">
      <w:pPr>
        <w:numPr>
          <w:ilvl w:val="0"/>
          <w:numId w:val="3"/>
        </w:numPr>
      </w:pPr>
      <w:r>
        <w:t>Нажмите на кнопку Закрыть.</w:t>
      </w:r>
    </w:p>
    <w:p w14:paraId="4F3291E5" w14:textId="77777777" w:rsidR="009C5511" w:rsidRDefault="003B36F8">
      <w:pPr>
        <w:pStyle w:val="2"/>
      </w:pPr>
      <w:r>
        <w:t xml:space="preserve">Для ОС </w:t>
      </w:r>
      <w:proofErr w:type="spellStart"/>
      <w:r>
        <w:t>Linux</w:t>
      </w:r>
      <w:proofErr w:type="spellEnd"/>
    </w:p>
    <w:p w14:paraId="6213E764" w14:textId="77777777" w:rsidR="009C5511" w:rsidRDefault="003B36F8">
      <w:r>
        <w:t>Распакуйте архив ImportData.tar из комплекта поставки решения в папку, откуда будет выполняться ее запуск.</w:t>
      </w:r>
    </w:p>
    <w:p w14:paraId="30A0C211" w14:textId="77777777" w:rsidR="009C5511" w:rsidRDefault="003B36F8">
      <w:pPr>
        <w:pStyle w:val="2"/>
      </w:pPr>
      <w:r>
        <w:t>Настройка</w:t>
      </w:r>
    </w:p>
    <w:p w14:paraId="2241DEBE" w14:textId="77777777" w:rsidR="009C5511" w:rsidRDefault="003B36F8">
      <w:r>
        <w:t>В папке утилиты</w:t>
      </w:r>
      <w:r>
        <w:t xml:space="preserve"> в конфигурационном файле ConfigSettings.xml укажите адрес и порт Интеграционного API </w:t>
      </w:r>
      <w:proofErr w:type="spellStart"/>
      <w:r>
        <w:t>Directum</w:t>
      </w:r>
      <w:proofErr w:type="spellEnd"/>
      <w:r>
        <w:t xml:space="preserve"> RX — </w:t>
      </w:r>
      <w:r>
        <w:rPr>
          <w:rStyle w:val="InlineCode"/>
          <w:highlight w:val="none"/>
        </w:rPr>
        <w:t>INTEGRATION_SERVICE_URL</w:t>
      </w:r>
    </w:p>
    <w:p w14:paraId="540AED53" w14:textId="77777777" w:rsidR="009C5511" w:rsidRPr="0006493B" w:rsidRDefault="003B36F8">
      <w:pPr>
        <w:pStyle w:val="FencedCodexml"/>
        <w:rPr>
          <w:lang w:val="en-US"/>
        </w:rPr>
      </w:pPr>
      <w:r w:rsidRPr="0006493B">
        <w:rPr>
          <w:lang w:val="en-US"/>
        </w:rPr>
        <w:t>&lt;?xml version="1.0" encoding="utf-8"?&gt;</w:t>
      </w:r>
      <w:r w:rsidRPr="0006493B">
        <w:rPr>
          <w:lang w:val="en-US"/>
        </w:rPr>
        <w:br/>
        <w:t>&lt;settings&gt;</w:t>
      </w:r>
      <w:r w:rsidRPr="0006493B">
        <w:rPr>
          <w:lang w:val="en-US"/>
        </w:rPr>
        <w:br/>
        <w:t xml:space="preserve">  &lt;var name="INTEGRATION_SERVICE_URL" value="http://localhost:253/integration/</w:t>
      </w:r>
      <w:proofErr w:type="spellStart"/>
      <w:r w:rsidRPr="0006493B">
        <w:rPr>
          <w:lang w:val="en-US"/>
        </w:rPr>
        <w:t>odat</w:t>
      </w:r>
      <w:r w:rsidRPr="0006493B">
        <w:rPr>
          <w:lang w:val="en-US"/>
        </w:rPr>
        <w:t>a</w:t>
      </w:r>
      <w:proofErr w:type="spellEnd"/>
      <w:r w:rsidRPr="0006493B">
        <w:rPr>
          <w:lang w:val="en-US"/>
        </w:rPr>
        <w:t>" /&gt;</w:t>
      </w:r>
      <w:r w:rsidRPr="0006493B">
        <w:rPr>
          <w:lang w:val="en-US"/>
        </w:rPr>
        <w:br/>
        <w:t xml:space="preserve">  &lt;var name="INTEGRATION_SERVICE_REQUEST_TIMEOUT" value="600" /&gt;</w:t>
      </w:r>
      <w:r w:rsidRPr="0006493B">
        <w:rPr>
          <w:lang w:val="en-US"/>
        </w:rPr>
        <w:br/>
        <w:t xml:space="preserve">  &lt;var name="INTEGRATION_SERVICE_BATCH_REQUESTS_COUNT" value="100" /&gt;</w:t>
      </w:r>
      <w:r w:rsidRPr="0006493B">
        <w:rPr>
          <w:lang w:val="en-US"/>
        </w:rPr>
        <w:br/>
        <w:t>&lt;/settings&gt;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shd w:val="solid" w:color="FEE38B" w:fill="FEE38B"/>
        <w:tblLook w:val="04A0" w:firstRow="1" w:lastRow="0" w:firstColumn="1" w:lastColumn="0" w:noHBand="0" w:noVBand="1"/>
      </w:tblPr>
      <w:tblGrid>
        <w:gridCol w:w="10089"/>
      </w:tblGrid>
      <w:tr w:rsidR="009C5511" w14:paraId="23897944" w14:textId="77777777">
        <w:tc>
          <w:tcPr>
            <w:tcW w:w="0" w:type="auto"/>
            <w:shd w:val="solid" w:color="FEE38B" w:fill="FEE38B"/>
            <w:tcMar>
              <w:top w:w="0" w:type="dxa"/>
              <w:left w:w="200" w:type="dxa"/>
              <w:bottom w:w="200" w:type="dxa"/>
              <w:right w:w="200" w:type="dxa"/>
            </w:tcMar>
            <w:vAlign w:val="center"/>
          </w:tcPr>
          <w:p w14:paraId="423F5BE0" w14:textId="77777777" w:rsidR="009C5511" w:rsidRDefault="003B36F8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Нужный адрес уточните у системного администратора, который разворачивал сервисные службы </w:t>
            </w:r>
            <w:proofErr w:type="spellStart"/>
            <w:r>
              <w:rPr>
                <w:color w:val="000000"/>
              </w:rPr>
              <w:lastRenderedPageBreak/>
              <w:t>Directum</w:t>
            </w:r>
            <w:proofErr w:type="spellEnd"/>
            <w:r>
              <w:rPr>
                <w:color w:val="000000"/>
              </w:rPr>
              <w:t xml:space="preserve"> RX, л</w:t>
            </w:r>
            <w:r>
              <w:rPr>
                <w:color w:val="000000"/>
              </w:rPr>
              <w:t xml:space="preserve">ибо у службы поддержки </w:t>
            </w:r>
            <w:proofErr w:type="spellStart"/>
            <w:r>
              <w:rPr>
                <w:color w:val="000000"/>
              </w:rPr>
              <w:t>Directum</w:t>
            </w:r>
            <w:proofErr w:type="spellEnd"/>
            <w:r>
              <w:rPr>
                <w:color w:val="000000"/>
              </w:rPr>
              <w:t>. Примеры адреса подключения к службам интеграции.</w:t>
            </w:r>
          </w:p>
          <w:p w14:paraId="13B4683C" w14:textId="77777777" w:rsidR="009C5511" w:rsidRDefault="003B36F8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http://directum_rx_server_domain_name/DrxIntegration/odata</w:t>
            </w:r>
          </w:p>
          <w:p w14:paraId="0B0F80B2" w14:textId="77777777" w:rsidR="009C5511" w:rsidRDefault="003B36F8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https://directum_rx_server_domain_name/DrxIntegration/odata</w:t>
            </w:r>
          </w:p>
          <w:p w14:paraId="6CC8D74C" w14:textId="77777777" w:rsidR="009C5511" w:rsidRDefault="003B36F8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https://directum_rx_server_domain_name/Integration/odata</w:t>
            </w:r>
          </w:p>
          <w:p w14:paraId="6FF86602" w14:textId="77777777" w:rsidR="009C5511" w:rsidRDefault="003B36F8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Также можно выполнить команду </w:t>
            </w:r>
            <w:proofErr w:type="spellStart"/>
            <w:r>
              <w:rPr>
                <w:color w:val="000000"/>
              </w:rPr>
              <w:t>do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check</w:t>
            </w:r>
            <w:proofErr w:type="spellEnd"/>
            <w:r>
              <w:rPr>
                <w:color w:val="000000"/>
              </w:rPr>
              <w:t xml:space="preserve"> из папки с </w:t>
            </w:r>
            <w:proofErr w:type="spellStart"/>
            <w:r>
              <w:rPr>
                <w:color w:val="000000"/>
              </w:rPr>
              <w:t>Directum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Launcher</w:t>
            </w:r>
            <w:proofErr w:type="spellEnd"/>
            <w:r>
              <w:rPr>
                <w:color w:val="000000"/>
              </w:rPr>
              <w:t>, в консоли будет строка вида:</w:t>
            </w:r>
          </w:p>
          <w:p w14:paraId="276E4E0B" w14:textId="77777777" w:rsidR="009C5511" w:rsidRPr="0006493B" w:rsidRDefault="003B36F8">
            <w:pPr>
              <w:jc w:val="left"/>
              <w:rPr>
                <w:color w:val="000000"/>
                <w:lang w:val="en-US"/>
              </w:rPr>
            </w:pPr>
            <w:r w:rsidRPr="0006493B">
              <w:rPr>
                <w:color w:val="000000"/>
                <w:lang w:val="en-US"/>
              </w:rPr>
              <w:t xml:space="preserve">check: GET </w:t>
            </w:r>
          </w:p>
          <w:p w14:paraId="4DB4C474" w14:textId="77777777" w:rsidR="009C5511" w:rsidRPr="0006493B" w:rsidRDefault="003B36F8">
            <w:pPr>
              <w:jc w:val="left"/>
              <w:rPr>
                <w:color w:val="000000"/>
                <w:lang w:val="en-US"/>
              </w:rPr>
            </w:pPr>
            <w:r w:rsidRPr="0006493B">
              <w:rPr>
                <w:color w:val="000000"/>
                <w:lang w:val="en-US"/>
              </w:rPr>
              <w:t xml:space="preserve"> HYPERLINK "http://localh</w:t>
            </w:r>
            <w:r w:rsidRPr="0006493B">
              <w:rPr>
                <w:color w:val="000000"/>
                <w:lang w:val="en-US"/>
              </w:rPr>
              <w:t xml:space="preserve">ost:253/Integration/health" </w:t>
            </w:r>
          </w:p>
          <w:p w14:paraId="2AE1626B" w14:textId="77777777" w:rsidR="009C5511" w:rsidRDefault="003B36F8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localhost:253/</w:t>
            </w:r>
            <w:proofErr w:type="spellStart"/>
            <w:r>
              <w:rPr>
                <w:color w:val="000000"/>
              </w:rPr>
              <w:t>Integration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health</w:t>
            </w:r>
            <w:proofErr w:type="spellEnd"/>
          </w:p>
        </w:tc>
      </w:tr>
    </w:tbl>
    <w:p w14:paraId="6BFDE9BC" w14:textId="77777777" w:rsidR="009C5511" w:rsidRDefault="009C5511"/>
    <w:p w14:paraId="06FCCECE" w14:textId="77777777" w:rsidR="009C5511" w:rsidRDefault="003B36F8">
      <w:pPr>
        <w:pStyle w:val="1"/>
      </w:pPr>
      <w:r>
        <w:t>Импорт данных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shd w:val="solid" w:color="FEE38B" w:fill="FEE38B"/>
        <w:tblLook w:val="04A0" w:firstRow="1" w:lastRow="0" w:firstColumn="1" w:lastColumn="0" w:noHBand="0" w:noVBand="1"/>
      </w:tblPr>
      <w:tblGrid>
        <w:gridCol w:w="10089"/>
      </w:tblGrid>
      <w:tr w:rsidR="009C5511" w:rsidRPr="0006493B" w14:paraId="11B3DF1F" w14:textId="77777777">
        <w:tc>
          <w:tcPr>
            <w:tcW w:w="0" w:type="auto"/>
            <w:shd w:val="solid" w:color="FEE38B" w:fill="FEE38B"/>
            <w:tcMar>
              <w:top w:w="0" w:type="dxa"/>
              <w:left w:w="200" w:type="dxa"/>
              <w:bottom w:w="200" w:type="dxa"/>
              <w:right w:w="200" w:type="dxa"/>
            </w:tcMar>
            <w:vAlign w:val="center"/>
          </w:tcPr>
          <w:p w14:paraId="2B9671E7" w14:textId="77777777" w:rsidR="009C5511" w:rsidRDefault="003B36F8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Изображения, импортируемые в систему, например логотипы для категорий услуг и услуг или фотографии пользователей, должны находиться в той же директории, что и файл с </w:t>
            </w:r>
            <w:r>
              <w:rPr>
                <w:color w:val="000000"/>
              </w:rPr>
              <w:t>данными для импорта.</w:t>
            </w:r>
          </w:p>
          <w:p w14:paraId="459C862E" w14:textId="77777777" w:rsidR="009C5511" w:rsidRDefault="003B36F8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Либо в файле с данными для импорта указывать полный путь до файла, например:</w:t>
            </w:r>
          </w:p>
          <w:p w14:paraId="20D475B2" w14:textId="77777777" w:rsidR="009C5511" w:rsidRPr="0006493B" w:rsidRDefault="003B36F8">
            <w:pPr>
              <w:jc w:val="left"/>
              <w:rPr>
                <w:color w:val="000000"/>
                <w:lang w:val="en-US"/>
              </w:rPr>
            </w:pPr>
            <w:r w:rsidRPr="0006493B">
              <w:rPr>
                <w:color w:val="000000"/>
                <w:lang w:val="en-US"/>
              </w:rPr>
              <w:t>C:\rx_ver\DirectumRX\ExampleTest\Izo_9\Izo1.png</w:t>
            </w:r>
          </w:p>
        </w:tc>
      </w:tr>
    </w:tbl>
    <w:p w14:paraId="3C83573E" w14:textId="77777777" w:rsidR="009C5511" w:rsidRPr="0006493B" w:rsidRDefault="009C5511">
      <w:pPr>
        <w:rPr>
          <w:lang w:val="en-US"/>
        </w:rPr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shd w:val="solid" w:color="F26648" w:fill="F26648"/>
        <w:tblLook w:val="04A0" w:firstRow="1" w:lastRow="0" w:firstColumn="1" w:lastColumn="0" w:noHBand="0" w:noVBand="1"/>
      </w:tblPr>
      <w:tblGrid>
        <w:gridCol w:w="10089"/>
      </w:tblGrid>
      <w:tr w:rsidR="009C5511" w14:paraId="1E344BD5" w14:textId="77777777">
        <w:tc>
          <w:tcPr>
            <w:tcW w:w="0" w:type="auto"/>
            <w:shd w:val="solid" w:color="F26648" w:fill="F26648"/>
            <w:tcMar>
              <w:top w:w="0" w:type="dxa"/>
              <w:left w:w="200" w:type="dxa"/>
              <w:bottom w:w="200" w:type="dxa"/>
              <w:right w:w="200" w:type="dxa"/>
            </w:tcMar>
            <w:vAlign w:val="center"/>
          </w:tcPr>
          <w:p w14:paraId="15B6BB18" w14:textId="77777777" w:rsidR="009C5511" w:rsidRDefault="003B36F8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Если логин от учетной записи содержит пробел, то его нужно обернуть в "кавычки", например, вместо </w:t>
            </w:r>
            <w:proofErr w:type="spellStart"/>
            <w:r>
              <w:rPr>
                <w:color w:val="000000"/>
              </w:rPr>
              <w:t>Service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Us</w:t>
            </w:r>
            <w:r>
              <w:rPr>
                <w:color w:val="000000"/>
              </w:rPr>
              <w:t>er</w:t>
            </w:r>
            <w:proofErr w:type="spellEnd"/>
            <w:r>
              <w:rPr>
                <w:color w:val="000000"/>
              </w:rPr>
              <w:t xml:space="preserve"> нужно написать "</w:t>
            </w:r>
            <w:proofErr w:type="spellStart"/>
            <w:r>
              <w:rPr>
                <w:color w:val="000000"/>
              </w:rPr>
              <w:t>Service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User</w:t>
            </w:r>
            <w:proofErr w:type="spellEnd"/>
            <w:r>
              <w:rPr>
                <w:color w:val="000000"/>
              </w:rPr>
              <w:t>". Относится как к командной строке, так и к импорту через визуальную часть</w:t>
            </w:r>
          </w:p>
        </w:tc>
      </w:tr>
    </w:tbl>
    <w:p w14:paraId="574DE220" w14:textId="77777777" w:rsidR="009C5511" w:rsidRDefault="009C5511"/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shd w:val="solid" w:color="4A78A3" w:fill="4A78A3"/>
        <w:tblLook w:val="04A0" w:firstRow="1" w:lastRow="0" w:firstColumn="1" w:lastColumn="0" w:noHBand="0" w:noVBand="1"/>
      </w:tblPr>
      <w:tblGrid>
        <w:gridCol w:w="10089"/>
      </w:tblGrid>
      <w:tr w:rsidR="009C5511" w:rsidRPr="0006493B" w14:paraId="65D97F86" w14:textId="77777777">
        <w:tc>
          <w:tcPr>
            <w:tcW w:w="0" w:type="auto"/>
            <w:shd w:val="solid" w:color="4A78A3" w:fill="4A78A3"/>
            <w:tcMar>
              <w:top w:w="0" w:type="dxa"/>
              <w:left w:w="200" w:type="dxa"/>
              <w:bottom w:w="200" w:type="dxa"/>
              <w:right w:w="200" w:type="dxa"/>
            </w:tcMar>
            <w:vAlign w:val="center"/>
          </w:tcPr>
          <w:p w14:paraId="61E8C4DB" w14:textId="77777777" w:rsidR="009C5511" w:rsidRDefault="003B36F8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С версии 1.6 можно импортировать все необходимые сущности с помощью одного файла.</w:t>
            </w:r>
          </w:p>
          <w:p w14:paraId="39D50097" w14:textId="77777777" w:rsidR="009C5511" w:rsidRDefault="003B36F8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При запуске утилиты импорта через визуальную часть в поле </w:t>
            </w:r>
            <w:r>
              <w:rPr>
                <w:color w:val="000000"/>
              </w:rPr>
              <w:t>"Путь до файла" будет подставлен данный путь, при необходимости наполнение файла нужно изменить.</w:t>
            </w:r>
          </w:p>
          <w:p w14:paraId="3B848470" w14:textId="77777777" w:rsidR="009C5511" w:rsidRPr="0006493B" w:rsidRDefault="003B36F8">
            <w:pPr>
              <w:jc w:val="left"/>
              <w:rPr>
                <w:color w:val="000000"/>
                <w:lang w:val="en-US"/>
              </w:rPr>
            </w:pPr>
            <w:r w:rsidRPr="0006493B">
              <w:rPr>
                <w:color w:val="000000"/>
                <w:lang w:val="en-US"/>
              </w:rPr>
              <w:t>C:\ESM_Util_importdata\esm_util_importdata\src\Tests\Templates\ImportESM.xlsx</w:t>
            </w:r>
          </w:p>
        </w:tc>
      </w:tr>
    </w:tbl>
    <w:p w14:paraId="63FE126A" w14:textId="77777777" w:rsidR="009C5511" w:rsidRPr="0006493B" w:rsidRDefault="009C5511">
      <w:pPr>
        <w:rPr>
          <w:lang w:val="en-US"/>
        </w:rPr>
      </w:pPr>
    </w:p>
    <w:p w14:paraId="25156B70" w14:textId="77777777" w:rsidR="009C5511" w:rsidRDefault="003B36F8">
      <w:pPr>
        <w:pStyle w:val="2"/>
      </w:pPr>
      <w:r>
        <w:t xml:space="preserve">Импорт </w:t>
      </w:r>
      <w:proofErr w:type="spellStart"/>
      <w:r>
        <w:t>оргструктуры</w:t>
      </w:r>
      <w:proofErr w:type="spellEnd"/>
    </w:p>
    <w:p w14:paraId="41C775FD" w14:textId="77777777" w:rsidR="009C5511" w:rsidRDefault="003B36F8">
      <w:pPr>
        <w:pStyle w:val="3"/>
      </w:pPr>
      <w:r>
        <w:t>C помощью командной строки</w:t>
      </w:r>
    </w:p>
    <w:p w14:paraId="1C063DA2" w14:textId="77777777" w:rsidR="009C5511" w:rsidRDefault="003B36F8">
      <w:r>
        <w:t xml:space="preserve">Выполните следующую </w:t>
      </w:r>
      <w:r>
        <w:t>команду с помощью командной строки:</w:t>
      </w:r>
    </w:p>
    <w:p w14:paraId="367737B5" w14:textId="77777777" w:rsidR="009C5511" w:rsidRDefault="003B36F8">
      <w:proofErr w:type="spellStart"/>
      <w:r>
        <w:rPr>
          <w:b/>
        </w:rPr>
        <w:t>Windows</w:t>
      </w:r>
      <w:proofErr w:type="spellEnd"/>
    </w:p>
    <w:p w14:paraId="16A0FC04" w14:textId="77777777" w:rsidR="009C5511" w:rsidRDefault="003B36F8">
      <w:r>
        <w:rPr>
          <w:rStyle w:val="InlineCode"/>
          <w:highlight w:val="none"/>
        </w:rPr>
        <w:t xml:space="preserve">&lt;Полный путь до директории с утилитой </w:t>
      </w:r>
      <w:proofErr w:type="gramStart"/>
      <w:r>
        <w:rPr>
          <w:rStyle w:val="InlineCode"/>
          <w:highlight w:val="none"/>
        </w:rPr>
        <w:t>импорта&gt;\</w:t>
      </w:r>
      <w:proofErr w:type="gramEnd"/>
      <w:r>
        <w:rPr>
          <w:rStyle w:val="InlineCode"/>
          <w:highlight w:val="none"/>
        </w:rPr>
        <w:t>ImportData.exe -n "</w:t>
      </w:r>
      <w:proofErr w:type="spellStart"/>
      <w:r>
        <w:rPr>
          <w:rStyle w:val="InlineCode"/>
          <w:highlight w:val="none"/>
        </w:rPr>
        <w:t>Service</w:t>
      </w:r>
      <w:proofErr w:type="spellEnd"/>
      <w:r>
        <w:rPr>
          <w:rStyle w:val="InlineCode"/>
          <w:highlight w:val="none"/>
        </w:rPr>
        <w:t xml:space="preserve"> </w:t>
      </w:r>
      <w:proofErr w:type="spellStart"/>
      <w:r>
        <w:rPr>
          <w:rStyle w:val="InlineCode"/>
          <w:highlight w:val="none"/>
        </w:rPr>
        <w:t>User</w:t>
      </w:r>
      <w:proofErr w:type="spellEnd"/>
      <w:r>
        <w:rPr>
          <w:rStyle w:val="InlineCode"/>
          <w:highlight w:val="none"/>
        </w:rPr>
        <w:t xml:space="preserve">" -p "Пароль" -a </w:t>
      </w:r>
      <w:proofErr w:type="spellStart"/>
      <w:r>
        <w:rPr>
          <w:rStyle w:val="InlineCode"/>
          <w:highlight w:val="none"/>
        </w:rPr>
        <w:t>ImportCompany</w:t>
      </w:r>
      <w:proofErr w:type="spellEnd"/>
      <w:r>
        <w:rPr>
          <w:rStyle w:val="InlineCode"/>
          <w:highlight w:val="none"/>
        </w:rPr>
        <w:t xml:space="preserve"> -f "&lt;Полный путь до директории файлом с данными&gt;\ESM.Data.xlsx"</w:t>
      </w:r>
    </w:p>
    <w:p w14:paraId="38F0D017" w14:textId="77777777" w:rsidR="009C5511" w:rsidRDefault="003B36F8">
      <w:proofErr w:type="spellStart"/>
      <w:r>
        <w:rPr>
          <w:b/>
        </w:rPr>
        <w:lastRenderedPageBreak/>
        <w:t>Linux</w:t>
      </w:r>
      <w:proofErr w:type="spellEnd"/>
    </w:p>
    <w:p w14:paraId="096BC366" w14:textId="77777777" w:rsidR="009C5511" w:rsidRDefault="003B36F8">
      <w:r>
        <w:rPr>
          <w:rStyle w:val="InlineCode"/>
          <w:highlight w:val="none"/>
        </w:rPr>
        <w:t>&lt;Полный путь до директории с утил</w:t>
      </w:r>
      <w:r>
        <w:rPr>
          <w:rStyle w:val="InlineCode"/>
          <w:highlight w:val="none"/>
        </w:rPr>
        <w:t xml:space="preserve">итой </w:t>
      </w:r>
      <w:proofErr w:type="gramStart"/>
      <w:r>
        <w:rPr>
          <w:rStyle w:val="InlineCode"/>
          <w:highlight w:val="none"/>
        </w:rPr>
        <w:t>импорта&gt;\</w:t>
      </w:r>
      <w:proofErr w:type="gramEnd"/>
      <w:r>
        <w:rPr>
          <w:rStyle w:val="InlineCode"/>
          <w:highlight w:val="none"/>
        </w:rPr>
        <w:t>ImportData.dll -n "</w:t>
      </w:r>
      <w:proofErr w:type="spellStart"/>
      <w:r>
        <w:rPr>
          <w:rStyle w:val="InlineCode"/>
          <w:highlight w:val="none"/>
        </w:rPr>
        <w:t>Service</w:t>
      </w:r>
      <w:proofErr w:type="spellEnd"/>
      <w:r>
        <w:rPr>
          <w:rStyle w:val="InlineCode"/>
          <w:highlight w:val="none"/>
        </w:rPr>
        <w:t xml:space="preserve"> </w:t>
      </w:r>
      <w:proofErr w:type="spellStart"/>
      <w:r>
        <w:rPr>
          <w:rStyle w:val="InlineCode"/>
          <w:highlight w:val="none"/>
        </w:rPr>
        <w:t>User</w:t>
      </w:r>
      <w:proofErr w:type="spellEnd"/>
      <w:r>
        <w:rPr>
          <w:rStyle w:val="InlineCode"/>
          <w:highlight w:val="none"/>
        </w:rPr>
        <w:t xml:space="preserve">" -p "Пароль" -a </w:t>
      </w:r>
      <w:proofErr w:type="spellStart"/>
      <w:r>
        <w:rPr>
          <w:rStyle w:val="InlineCode"/>
          <w:highlight w:val="none"/>
        </w:rPr>
        <w:t>ImportCompany</w:t>
      </w:r>
      <w:proofErr w:type="spellEnd"/>
      <w:r>
        <w:rPr>
          <w:rStyle w:val="InlineCode"/>
          <w:highlight w:val="none"/>
        </w:rPr>
        <w:t xml:space="preserve"> -f "&lt;Полный путь до директории файлом с данными&gt;\ESM.Data.xlsx"</w:t>
      </w:r>
    </w:p>
    <w:p w14:paraId="0633C6A6" w14:textId="77777777" w:rsidR="009C5511" w:rsidRDefault="003B36F8">
      <w:pPr>
        <w:pStyle w:val="3"/>
      </w:pPr>
      <w:r>
        <w:t>С помощью визуальной части</w:t>
      </w:r>
    </w:p>
    <w:p w14:paraId="0B587053" w14:textId="77777777" w:rsidR="009C5511" w:rsidRPr="0006493B" w:rsidRDefault="003B36F8">
      <w:pPr>
        <w:numPr>
          <w:ilvl w:val="0"/>
          <w:numId w:val="4"/>
        </w:numPr>
        <w:rPr>
          <w:lang w:val="en-US"/>
        </w:rPr>
      </w:pPr>
      <w:r>
        <w:t>Перейти</w:t>
      </w:r>
      <w:r w:rsidRPr="0006493B">
        <w:rPr>
          <w:lang w:val="en-US"/>
        </w:rPr>
        <w:t xml:space="preserve"> </w:t>
      </w:r>
      <w:r>
        <w:t>в</w:t>
      </w:r>
      <w:r w:rsidRPr="0006493B">
        <w:rPr>
          <w:lang w:val="en-US"/>
        </w:rPr>
        <w:t xml:space="preserve"> </w:t>
      </w:r>
      <w:r>
        <w:t>папку</w:t>
      </w:r>
      <w:r w:rsidRPr="0006493B">
        <w:rPr>
          <w:lang w:val="en-US"/>
        </w:rPr>
        <w:t xml:space="preserve"> </w:t>
      </w:r>
      <w:r>
        <w:t>с</w:t>
      </w:r>
      <w:r w:rsidRPr="0006493B">
        <w:rPr>
          <w:lang w:val="en-US"/>
        </w:rPr>
        <w:t xml:space="preserve"> </w:t>
      </w:r>
      <w:r>
        <w:t>утилитой</w:t>
      </w:r>
      <w:r w:rsidRPr="0006493B">
        <w:rPr>
          <w:lang w:val="en-US"/>
        </w:rPr>
        <w:t xml:space="preserve"> </w:t>
      </w:r>
      <w:r>
        <w:t>импорта</w:t>
      </w:r>
      <w:r w:rsidRPr="0006493B">
        <w:rPr>
          <w:lang w:val="en-US"/>
        </w:rPr>
        <w:t xml:space="preserve">, </w:t>
      </w:r>
      <w:r>
        <w:t>пример</w:t>
      </w:r>
      <w:r w:rsidRPr="0006493B">
        <w:rPr>
          <w:lang w:val="en-US"/>
        </w:rPr>
        <w:t>: C:\Program Files\</w:t>
      </w:r>
      <w:proofErr w:type="spellStart"/>
      <w:r w:rsidRPr="0006493B">
        <w:rPr>
          <w:lang w:val="en-US"/>
        </w:rPr>
        <w:t>Directum</w:t>
      </w:r>
      <w:proofErr w:type="spellEnd"/>
      <w:r w:rsidRPr="0006493B">
        <w:rPr>
          <w:lang w:val="en-US"/>
        </w:rPr>
        <w:t xml:space="preserve"> Company\</w:t>
      </w:r>
      <w:proofErr w:type="spellStart"/>
      <w:r w:rsidRPr="0006493B">
        <w:rPr>
          <w:lang w:val="en-US"/>
        </w:rPr>
        <w:t>DirectumRX</w:t>
      </w:r>
      <w:proofErr w:type="spellEnd"/>
      <w:r w:rsidRPr="0006493B">
        <w:rPr>
          <w:lang w:val="en-US"/>
        </w:rPr>
        <w:t>\</w:t>
      </w:r>
      <w:proofErr w:type="spellStart"/>
      <w:r w:rsidRPr="0006493B">
        <w:rPr>
          <w:lang w:val="en-US"/>
        </w:rPr>
        <w:t>ImportData</w:t>
      </w:r>
      <w:proofErr w:type="spellEnd"/>
    </w:p>
    <w:p w14:paraId="5AD9E576" w14:textId="77777777" w:rsidR="009C5511" w:rsidRDefault="003B36F8">
      <w:pPr>
        <w:jc w:val="center"/>
      </w:pPr>
      <w:r>
        <w:fldChar w:fldCharType="begin"/>
      </w:r>
      <w:r>
        <w:instrText xml:space="preserve"> </w:instrText>
      </w:r>
      <w:r>
        <w:instrText>INCLUDEPICTURE  "storage://9786&amp;image/png" \* MERGEFORMATINET</w:instrText>
      </w:r>
      <w:r>
        <w:instrText xml:space="preserve"> </w:instrText>
      </w:r>
      <w:r>
        <w:fldChar w:fldCharType="separate"/>
      </w:r>
      <w:r w:rsidR="0006493B">
        <w:pict w14:anchorId="2BDAD18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in;height:65.25pt">
            <v:imagedata r:id="rId6" r:href="rId7"/>
          </v:shape>
        </w:pict>
      </w:r>
      <w:r>
        <w:fldChar w:fldCharType="end"/>
      </w:r>
    </w:p>
    <w:p w14:paraId="7444BA61" w14:textId="77777777" w:rsidR="009C5511" w:rsidRDefault="003B36F8">
      <w:pPr>
        <w:numPr>
          <w:ilvl w:val="0"/>
          <w:numId w:val="5"/>
        </w:numPr>
      </w:pPr>
      <w:r>
        <w:t xml:space="preserve">Находясь в папке с утилитой </w:t>
      </w:r>
      <w:proofErr w:type="gramStart"/>
      <w:r>
        <w:t>импорта</w:t>
      </w:r>
      <w:proofErr w:type="gramEnd"/>
      <w:r>
        <w:t xml:space="preserve"> необходимо перейти в папку </w:t>
      </w:r>
      <w:proofErr w:type="spellStart"/>
      <w:r>
        <w:t>ImportDataUI</w:t>
      </w:r>
      <w:proofErr w:type="spellEnd"/>
      <w:r>
        <w:t>, запустить файл ImportUtilServer.exe</w:t>
      </w:r>
    </w:p>
    <w:p w14:paraId="0BAF0544" w14:textId="77777777" w:rsidR="009C5511" w:rsidRDefault="003B36F8">
      <w:pPr>
        <w:numPr>
          <w:ilvl w:val="0"/>
          <w:numId w:val="6"/>
        </w:numPr>
        <w:jc w:val="center"/>
      </w:pPr>
      <w:r>
        <w:fldChar w:fldCharType="begin"/>
      </w:r>
      <w:r>
        <w:instrText xml:space="preserve"> </w:instrText>
      </w:r>
      <w:r>
        <w:instrText>INCLUDEPICTURE  "storage://9784&amp;image/png" \* MERGEFORMATINET</w:instrText>
      </w:r>
      <w:r>
        <w:instrText xml:space="preserve"> </w:instrText>
      </w:r>
      <w:r>
        <w:fldChar w:fldCharType="separate"/>
      </w:r>
      <w:r w:rsidR="0006493B">
        <w:pict w14:anchorId="04A6279B">
          <v:shape id="_x0000_i1026" type="#_x0000_t75" style="width:3in;height:85.5pt">
            <v:imagedata r:id="rId8" r:href="rId9"/>
          </v:shape>
        </w:pict>
      </w:r>
      <w:r>
        <w:fldChar w:fldCharType="end"/>
      </w:r>
    </w:p>
    <w:p w14:paraId="5469B614" w14:textId="77777777" w:rsidR="009C5511" w:rsidRDefault="003B36F8">
      <w:pPr>
        <w:numPr>
          <w:ilvl w:val="0"/>
          <w:numId w:val="5"/>
        </w:numPr>
      </w:pPr>
      <w:r>
        <w:t xml:space="preserve">В открывшемся окне в поле действие выбрать </w:t>
      </w:r>
      <w:proofErr w:type="spellStart"/>
      <w:r>
        <w:rPr>
          <w:rStyle w:val="InlineCode"/>
          <w:highlight w:val="none"/>
        </w:rPr>
        <w:t>ImportCompany</w:t>
      </w:r>
      <w:proofErr w:type="spellEnd"/>
      <w:r>
        <w:t>, указать полный путь до файла с данными, указать логин и пароль от УЗ, от имени которой необходимо выполнить импорт.</w:t>
      </w:r>
    </w:p>
    <w:p w14:paraId="767AF5D4" w14:textId="77777777" w:rsidR="009C5511" w:rsidRDefault="003B36F8">
      <w:pPr>
        <w:numPr>
          <w:ilvl w:val="0"/>
          <w:numId w:val="5"/>
        </w:numPr>
      </w:pPr>
      <w:r>
        <w:t>Нажать на действие "Импорт" внизу страницы.</w:t>
      </w:r>
    </w:p>
    <w:p w14:paraId="6635BAAD" w14:textId="77777777" w:rsidR="009C5511" w:rsidRDefault="003B36F8">
      <w:pPr>
        <w:jc w:val="center"/>
      </w:pPr>
      <w:r>
        <w:fldChar w:fldCharType="begin"/>
      </w:r>
      <w:r>
        <w:instrText xml:space="preserve"> </w:instrText>
      </w:r>
      <w:r>
        <w:instrText>INCLUDEPICTURE  "storage://11112&amp;</w:instrText>
      </w:r>
      <w:r>
        <w:instrText>image/png" \* MERGEFORMATINET</w:instrText>
      </w:r>
      <w:r>
        <w:instrText xml:space="preserve"> </w:instrText>
      </w:r>
      <w:r>
        <w:fldChar w:fldCharType="separate"/>
      </w:r>
      <w:r w:rsidR="0006493B">
        <w:pict w14:anchorId="754A11D0">
          <v:shape id="_x0000_i1027" type="#_x0000_t75" style="width:3in;height:99.75pt">
            <v:imagedata r:id="rId10" r:href="rId11"/>
          </v:shape>
        </w:pict>
      </w:r>
      <w:r>
        <w:fldChar w:fldCharType="end"/>
      </w:r>
    </w:p>
    <w:p w14:paraId="36477802" w14:textId="77777777" w:rsidR="009C5511" w:rsidRDefault="003B36F8">
      <w:r>
        <w:t xml:space="preserve">В результате будут импортированы записи справочников </w:t>
      </w:r>
      <w:r>
        <w:rPr>
          <w:b/>
        </w:rPr>
        <w:t>Наши организации</w:t>
      </w:r>
      <w:r>
        <w:t xml:space="preserve">, </w:t>
      </w:r>
      <w:r>
        <w:rPr>
          <w:b/>
        </w:rPr>
        <w:t>Подразделения</w:t>
      </w:r>
      <w:r>
        <w:t xml:space="preserve">, </w:t>
      </w:r>
      <w:r>
        <w:rPr>
          <w:b/>
        </w:rPr>
        <w:t>Должности</w:t>
      </w:r>
      <w:r>
        <w:t xml:space="preserve">, </w:t>
      </w:r>
      <w:r>
        <w:rPr>
          <w:b/>
        </w:rPr>
        <w:t>Сотрудники</w:t>
      </w:r>
      <w:r>
        <w:t xml:space="preserve"> и </w:t>
      </w:r>
      <w:r>
        <w:rPr>
          <w:b/>
        </w:rPr>
        <w:t>Персоны</w:t>
      </w:r>
      <w:r>
        <w:t>. В файл с исходными данными будут добавлены колонки:</w:t>
      </w:r>
    </w:p>
    <w:p w14:paraId="6ED3B38C" w14:textId="77777777" w:rsidR="009C5511" w:rsidRDefault="003B36F8">
      <w:pPr>
        <w:numPr>
          <w:ilvl w:val="0"/>
          <w:numId w:val="2"/>
        </w:numPr>
      </w:pPr>
      <w:r>
        <w:t xml:space="preserve">Итог – состояние импорта из данной строки </w:t>
      </w:r>
      <w:r>
        <w:t>«Загружено» / «Загружено частично» / «Ошибка»;</w:t>
      </w:r>
    </w:p>
    <w:p w14:paraId="4A9C055C" w14:textId="77777777" w:rsidR="009C5511" w:rsidRDefault="003B36F8">
      <w:pPr>
        <w:numPr>
          <w:ilvl w:val="0"/>
          <w:numId w:val="2"/>
        </w:numPr>
      </w:pPr>
      <w:r>
        <w:t>Дата – дата и время загрузки;</w:t>
      </w:r>
    </w:p>
    <w:p w14:paraId="5E866BDE" w14:textId="77777777" w:rsidR="009C5511" w:rsidRDefault="003B36F8">
      <w:pPr>
        <w:numPr>
          <w:ilvl w:val="0"/>
          <w:numId w:val="2"/>
        </w:numPr>
      </w:pPr>
      <w:r>
        <w:t>Примечание – дополнительная информация по загруженной информации.</w:t>
      </w:r>
    </w:p>
    <w:p w14:paraId="65E50E7F" w14:textId="77777777" w:rsidR="009C5511" w:rsidRDefault="003B36F8">
      <w:r>
        <w:t xml:space="preserve">Записи, которые не были импортированы или импортированы не полностью, можно или создать в </w:t>
      </w:r>
      <w:proofErr w:type="spellStart"/>
      <w:r>
        <w:t>Directum</w:t>
      </w:r>
      <w:proofErr w:type="spellEnd"/>
      <w:r>
        <w:t xml:space="preserve"> RX вручную, ли</w:t>
      </w:r>
      <w:r>
        <w:t>бо скорректировать данные в этом же файле и провести импорт повторно.</w:t>
      </w: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shd w:val="solid" w:color="4A78A3" w:fill="4A78A3"/>
        <w:tblLook w:val="04A0" w:firstRow="1" w:lastRow="0" w:firstColumn="1" w:lastColumn="0" w:noHBand="0" w:noVBand="1"/>
      </w:tblPr>
      <w:tblGrid>
        <w:gridCol w:w="10089"/>
      </w:tblGrid>
      <w:tr w:rsidR="009C5511" w14:paraId="3F77C233" w14:textId="77777777">
        <w:tc>
          <w:tcPr>
            <w:tcW w:w="0" w:type="auto"/>
            <w:shd w:val="solid" w:color="4A78A3" w:fill="4A78A3"/>
            <w:tcMar>
              <w:top w:w="0" w:type="dxa"/>
              <w:left w:w="200" w:type="dxa"/>
              <w:bottom w:w="200" w:type="dxa"/>
              <w:right w:w="200" w:type="dxa"/>
            </w:tcMar>
            <w:vAlign w:val="center"/>
          </w:tcPr>
          <w:p w14:paraId="1F69F8BA" w14:textId="77777777" w:rsidR="009C5511" w:rsidRDefault="003B36F8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Скриншоты добавлены для примера. При импорте других типов сущностей достаточно в поле "Действие" указать нужную сущность, остальной алгоритм действий не изменяется.</w:t>
            </w:r>
          </w:p>
        </w:tc>
      </w:tr>
    </w:tbl>
    <w:p w14:paraId="7061F511" w14:textId="77777777" w:rsidR="009C5511" w:rsidRDefault="009C5511"/>
    <w:p w14:paraId="79038582" w14:textId="77777777" w:rsidR="009C5511" w:rsidRDefault="003B36F8">
      <w:pPr>
        <w:pStyle w:val="2"/>
      </w:pPr>
      <w:r>
        <w:lastRenderedPageBreak/>
        <w:t xml:space="preserve">Импорт </w:t>
      </w:r>
      <w:r>
        <w:t>учетных записей</w:t>
      </w:r>
    </w:p>
    <w:p w14:paraId="1725C1A4" w14:textId="77777777" w:rsidR="009C5511" w:rsidRDefault="003B36F8">
      <w:r>
        <w:t>Выполните следующую команду с помощью командной строки:</w:t>
      </w:r>
    </w:p>
    <w:p w14:paraId="1E827C55" w14:textId="77777777" w:rsidR="009C5511" w:rsidRDefault="003B36F8">
      <w:pPr>
        <w:pStyle w:val="3"/>
      </w:pPr>
      <w:r>
        <w:t>C помощью командной строки</w:t>
      </w:r>
    </w:p>
    <w:p w14:paraId="0EE894DC" w14:textId="77777777" w:rsidR="009C5511" w:rsidRDefault="003B36F8">
      <w:proofErr w:type="spellStart"/>
      <w:r>
        <w:rPr>
          <w:b/>
        </w:rPr>
        <w:t>Windows</w:t>
      </w:r>
      <w:proofErr w:type="spellEnd"/>
    </w:p>
    <w:p w14:paraId="0BA37672" w14:textId="77777777" w:rsidR="009C5511" w:rsidRDefault="003B36F8">
      <w:r>
        <w:rPr>
          <w:rStyle w:val="InlineCode"/>
          <w:highlight w:val="none"/>
        </w:rPr>
        <w:t xml:space="preserve">&lt;Полный путь до директории с утилитой </w:t>
      </w:r>
      <w:proofErr w:type="gramStart"/>
      <w:r>
        <w:rPr>
          <w:rStyle w:val="InlineCode"/>
          <w:highlight w:val="none"/>
        </w:rPr>
        <w:t>импорта&gt;\</w:t>
      </w:r>
      <w:proofErr w:type="gramEnd"/>
      <w:r>
        <w:rPr>
          <w:rStyle w:val="InlineCode"/>
          <w:highlight w:val="none"/>
        </w:rPr>
        <w:t>ImportData.exe -n "</w:t>
      </w:r>
      <w:proofErr w:type="spellStart"/>
      <w:r>
        <w:rPr>
          <w:rStyle w:val="InlineCode"/>
          <w:highlight w:val="none"/>
        </w:rPr>
        <w:t>Service</w:t>
      </w:r>
      <w:proofErr w:type="spellEnd"/>
      <w:r>
        <w:rPr>
          <w:rStyle w:val="InlineCode"/>
          <w:highlight w:val="none"/>
        </w:rPr>
        <w:t xml:space="preserve"> </w:t>
      </w:r>
      <w:proofErr w:type="spellStart"/>
      <w:r>
        <w:rPr>
          <w:rStyle w:val="InlineCode"/>
          <w:highlight w:val="none"/>
        </w:rPr>
        <w:t>User</w:t>
      </w:r>
      <w:proofErr w:type="spellEnd"/>
      <w:r>
        <w:rPr>
          <w:rStyle w:val="InlineCode"/>
          <w:highlight w:val="none"/>
        </w:rPr>
        <w:t xml:space="preserve">" -p "Пароль" -a </w:t>
      </w:r>
      <w:proofErr w:type="spellStart"/>
      <w:r>
        <w:rPr>
          <w:rStyle w:val="InlineCode"/>
          <w:highlight w:val="none"/>
        </w:rPr>
        <w:t>ImportLogins</w:t>
      </w:r>
      <w:proofErr w:type="spellEnd"/>
      <w:r>
        <w:rPr>
          <w:rStyle w:val="InlineCode"/>
          <w:highlight w:val="none"/>
        </w:rPr>
        <w:t xml:space="preserve"> -f "&lt;Полный путь до директории файлом с д</w:t>
      </w:r>
      <w:r>
        <w:rPr>
          <w:rStyle w:val="InlineCode"/>
          <w:highlight w:val="none"/>
        </w:rPr>
        <w:t>анными&gt;\ESM.Data.xlsx"</w:t>
      </w:r>
    </w:p>
    <w:p w14:paraId="1903A193" w14:textId="77777777" w:rsidR="009C5511" w:rsidRDefault="003B36F8">
      <w:proofErr w:type="spellStart"/>
      <w:r>
        <w:rPr>
          <w:b/>
        </w:rPr>
        <w:t>Linux</w:t>
      </w:r>
      <w:proofErr w:type="spellEnd"/>
    </w:p>
    <w:p w14:paraId="3B5A33AF" w14:textId="77777777" w:rsidR="009C5511" w:rsidRDefault="003B36F8">
      <w:r>
        <w:rPr>
          <w:rStyle w:val="InlineCode"/>
          <w:highlight w:val="none"/>
        </w:rPr>
        <w:t xml:space="preserve">&lt;Полный путь до директории с утилитой </w:t>
      </w:r>
      <w:proofErr w:type="gramStart"/>
      <w:r>
        <w:rPr>
          <w:rStyle w:val="InlineCode"/>
          <w:highlight w:val="none"/>
        </w:rPr>
        <w:t>импорта&gt;\</w:t>
      </w:r>
      <w:proofErr w:type="gramEnd"/>
      <w:r>
        <w:rPr>
          <w:rStyle w:val="InlineCode"/>
          <w:highlight w:val="none"/>
        </w:rPr>
        <w:t>ImportData.dll -n "</w:t>
      </w:r>
      <w:proofErr w:type="spellStart"/>
      <w:r>
        <w:rPr>
          <w:rStyle w:val="InlineCode"/>
          <w:highlight w:val="none"/>
        </w:rPr>
        <w:t>Service</w:t>
      </w:r>
      <w:proofErr w:type="spellEnd"/>
      <w:r>
        <w:rPr>
          <w:rStyle w:val="InlineCode"/>
          <w:highlight w:val="none"/>
        </w:rPr>
        <w:t xml:space="preserve"> </w:t>
      </w:r>
      <w:proofErr w:type="spellStart"/>
      <w:r>
        <w:rPr>
          <w:rStyle w:val="InlineCode"/>
          <w:highlight w:val="none"/>
        </w:rPr>
        <w:t>User</w:t>
      </w:r>
      <w:proofErr w:type="spellEnd"/>
      <w:r>
        <w:rPr>
          <w:rStyle w:val="InlineCode"/>
          <w:highlight w:val="none"/>
        </w:rPr>
        <w:t xml:space="preserve">" -p "Пароль" -a </w:t>
      </w:r>
      <w:proofErr w:type="spellStart"/>
      <w:r>
        <w:rPr>
          <w:rStyle w:val="InlineCode"/>
          <w:highlight w:val="none"/>
        </w:rPr>
        <w:t>ImportLogins</w:t>
      </w:r>
      <w:proofErr w:type="spellEnd"/>
      <w:r>
        <w:rPr>
          <w:rStyle w:val="InlineCode"/>
          <w:highlight w:val="none"/>
        </w:rPr>
        <w:t xml:space="preserve"> -f "&lt;Полный путь до директории файлом с данными&gt;\ESM.Data.xlsx"</w:t>
      </w:r>
    </w:p>
    <w:p w14:paraId="0E7D8BA8" w14:textId="77777777" w:rsidR="009C5511" w:rsidRDefault="003B36F8">
      <w:pPr>
        <w:pStyle w:val="3"/>
      </w:pPr>
      <w:r>
        <w:t>С помощью визуальной части</w:t>
      </w:r>
    </w:p>
    <w:p w14:paraId="01635FA9" w14:textId="77777777" w:rsidR="009C5511" w:rsidRPr="0006493B" w:rsidRDefault="003B36F8">
      <w:pPr>
        <w:numPr>
          <w:ilvl w:val="0"/>
          <w:numId w:val="7"/>
        </w:numPr>
        <w:rPr>
          <w:lang w:val="en-US"/>
        </w:rPr>
      </w:pPr>
      <w:r>
        <w:t>Перейти</w:t>
      </w:r>
      <w:r w:rsidRPr="0006493B">
        <w:rPr>
          <w:lang w:val="en-US"/>
        </w:rPr>
        <w:t xml:space="preserve"> </w:t>
      </w:r>
      <w:r>
        <w:t>в</w:t>
      </w:r>
      <w:r w:rsidRPr="0006493B">
        <w:rPr>
          <w:lang w:val="en-US"/>
        </w:rPr>
        <w:t xml:space="preserve"> </w:t>
      </w:r>
      <w:r>
        <w:t>папку</w:t>
      </w:r>
      <w:r w:rsidRPr="0006493B">
        <w:rPr>
          <w:lang w:val="en-US"/>
        </w:rPr>
        <w:t xml:space="preserve"> </w:t>
      </w:r>
      <w:r>
        <w:t>с</w:t>
      </w:r>
      <w:r w:rsidRPr="0006493B">
        <w:rPr>
          <w:lang w:val="en-US"/>
        </w:rPr>
        <w:t xml:space="preserve"> </w:t>
      </w:r>
      <w:r>
        <w:t>утилитой</w:t>
      </w:r>
      <w:r w:rsidRPr="0006493B">
        <w:rPr>
          <w:lang w:val="en-US"/>
        </w:rPr>
        <w:t xml:space="preserve"> </w:t>
      </w:r>
      <w:r>
        <w:t>и</w:t>
      </w:r>
      <w:r>
        <w:t>мпорта</w:t>
      </w:r>
      <w:r w:rsidRPr="0006493B">
        <w:rPr>
          <w:lang w:val="en-US"/>
        </w:rPr>
        <w:t xml:space="preserve">, </w:t>
      </w:r>
      <w:r>
        <w:t>пример</w:t>
      </w:r>
      <w:r w:rsidRPr="0006493B">
        <w:rPr>
          <w:lang w:val="en-US"/>
        </w:rPr>
        <w:t>: C:\Program Files\</w:t>
      </w:r>
      <w:proofErr w:type="spellStart"/>
      <w:r w:rsidRPr="0006493B">
        <w:rPr>
          <w:lang w:val="en-US"/>
        </w:rPr>
        <w:t>Directum</w:t>
      </w:r>
      <w:proofErr w:type="spellEnd"/>
      <w:r w:rsidRPr="0006493B">
        <w:rPr>
          <w:lang w:val="en-US"/>
        </w:rPr>
        <w:t xml:space="preserve"> Company\</w:t>
      </w:r>
      <w:proofErr w:type="spellStart"/>
      <w:r w:rsidRPr="0006493B">
        <w:rPr>
          <w:lang w:val="en-US"/>
        </w:rPr>
        <w:t>DirectumRX</w:t>
      </w:r>
      <w:proofErr w:type="spellEnd"/>
      <w:r w:rsidRPr="0006493B">
        <w:rPr>
          <w:lang w:val="en-US"/>
        </w:rPr>
        <w:t>\</w:t>
      </w:r>
      <w:proofErr w:type="spellStart"/>
      <w:r w:rsidRPr="0006493B">
        <w:rPr>
          <w:lang w:val="en-US"/>
        </w:rPr>
        <w:t>ImportData</w:t>
      </w:r>
      <w:proofErr w:type="spellEnd"/>
    </w:p>
    <w:p w14:paraId="5C598FA3" w14:textId="77777777" w:rsidR="009C5511" w:rsidRDefault="003B36F8">
      <w:pPr>
        <w:numPr>
          <w:ilvl w:val="0"/>
          <w:numId w:val="7"/>
        </w:numPr>
      </w:pPr>
      <w:r>
        <w:t xml:space="preserve">Находясь в папке с утилитой </w:t>
      </w:r>
      <w:proofErr w:type="gramStart"/>
      <w:r>
        <w:t>импорта</w:t>
      </w:r>
      <w:proofErr w:type="gramEnd"/>
      <w:r>
        <w:t xml:space="preserve"> необходимо перейти в папку </w:t>
      </w:r>
      <w:proofErr w:type="spellStart"/>
      <w:r>
        <w:t>ImportDataUI</w:t>
      </w:r>
      <w:proofErr w:type="spellEnd"/>
      <w:r>
        <w:t>, запустить файл ImportUtilServer.exe</w:t>
      </w:r>
    </w:p>
    <w:p w14:paraId="72E857B9" w14:textId="77777777" w:rsidR="009C5511" w:rsidRDefault="003B36F8">
      <w:pPr>
        <w:numPr>
          <w:ilvl w:val="0"/>
          <w:numId w:val="7"/>
        </w:numPr>
      </w:pPr>
      <w:r>
        <w:t xml:space="preserve">В открывшемся окне в поле действие выбрать </w:t>
      </w:r>
      <w:r>
        <w:rPr>
          <w:rStyle w:val="InlineCode"/>
          <w:highlight w:val="none"/>
        </w:rPr>
        <w:t>Логины</w:t>
      </w:r>
      <w:r>
        <w:t xml:space="preserve">, указать полный путь </w:t>
      </w:r>
      <w:r>
        <w:t>до файла с данными, указать логин и пароль от УЗ, от имени которой необходимо выполнить импорт.</w:t>
      </w:r>
    </w:p>
    <w:p w14:paraId="567A5502" w14:textId="77777777" w:rsidR="009C5511" w:rsidRDefault="003B36F8">
      <w:pPr>
        <w:numPr>
          <w:ilvl w:val="0"/>
          <w:numId w:val="7"/>
        </w:numPr>
      </w:pPr>
      <w:r>
        <w:t>Нажать на действие "Импорт" внизу страницы.</w:t>
      </w:r>
    </w:p>
    <w:p w14:paraId="2E1C10DC" w14:textId="77777777" w:rsidR="009C5511" w:rsidRDefault="003B36F8">
      <w:r>
        <w:t xml:space="preserve">В результате будут импортированы записи в справочник </w:t>
      </w:r>
      <w:r>
        <w:rPr>
          <w:b/>
        </w:rPr>
        <w:t>Учетные записи</w:t>
      </w:r>
      <w:r>
        <w:t xml:space="preserve"> и обновлены соответствующие им записи в справочн</w:t>
      </w:r>
      <w:r>
        <w:t xml:space="preserve">ике </w:t>
      </w:r>
      <w:r>
        <w:rPr>
          <w:b/>
        </w:rPr>
        <w:t>Сотрудники</w:t>
      </w:r>
      <w:r>
        <w:t>, в файл с исходными данными будут добавлены колонки:</w:t>
      </w:r>
    </w:p>
    <w:p w14:paraId="05BF8751" w14:textId="77777777" w:rsidR="009C5511" w:rsidRDefault="003B36F8">
      <w:pPr>
        <w:numPr>
          <w:ilvl w:val="0"/>
          <w:numId w:val="2"/>
        </w:numPr>
      </w:pPr>
      <w:r>
        <w:t>Итог – состояние импорта из данной строки «Загружено» / «Загружено частично» / «Ошибка»;</w:t>
      </w:r>
    </w:p>
    <w:p w14:paraId="1FB6D52A" w14:textId="77777777" w:rsidR="009C5511" w:rsidRDefault="003B36F8">
      <w:pPr>
        <w:numPr>
          <w:ilvl w:val="0"/>
          <w:numId w:val="2"/>
        </w:numPr>
      </w:pPr>
      <w:r>
        <w:t>Дата – дата и время загрузки;</w:t>
      </w:r>
    </w:p>
    <w:p w14:paraId="441C8293" w14:textId="77777777" w:rsidR="009C5511" w:rsidRDefault="003B36F8">
      <w:pPr>
        <w:numPr>
          <w:ilvl w:val="0"/>
          <w:numId w:val="2"/>
        </w:numPr>
      </w:pPr>
      <w:r>
        <w:t>Примечание – дополнительная информация по загруженной информации.</w:t>
      </w:r>
    </w:p>
    <w:p w14:paraId="14CA24D6" w14:textId="77777777" w:rsidR="009C5511" w:rsidRDefault="003B36F8">
      <w:r>
        <w:t xml:space="preserve">Записи, которые не были импортированы или импортированы не полностью, можно или создать в </w:t>
      </w:r>
      <w:proofErr w:type="spellStart"/>
      <w:r>
        <w:t>Directum</w:t>
      </w:r>
      <w:proofErr w:type="spellEnd"/>
      <w:r>
        <w:t xml:space="preserve"> RX вручную, либо скорректировать данные в этом же файле и провести импорт повторно.</w:t>
      </w:r>
    </w:p>
    <w:p w14:paraId="29F3DAA5" w14:textId="77777777" w:rsidR="009C5511" w:rsidRDefault="003B36F8">
      <w:pPr>
        <w:pStyle w:val="2"/>
      </w:pPr>
      <w:r>
        <w:t>Обновление ролей</w:t>
      </w:r>
    </w:p>
    <w:p w14:paraId="0B17A890" w14:textId="77777777" w:rsidR="009C5511" w:rsidRDefault="003B36F8">
      <w:r>
        <w:t>Выполните следующую команду с помощью командной строки:</w:t>
      </w:r>
    </w:p>
    <w:p w14:paraId="25AA4DC4" w14:textId="77777777" w:rsidR="009C5511" w:rsidRDefault="003B36F8">
      <w:pPr>
        <w:pStyle w:val="3"/>
      </w:pPr>
      <w:r>
        <w:t>C помощью командной строки</w:t>
      </w:r>
    </w:p>
    <w:p w14:paraId="11762D8D" w14:textId="77777777" w:rsidR="009C5511" w:rsidRDefault="003B36F8">
      <w:proofErr w:type="spellStart"/>
      <w:r>
        <w:rPr>
          <w:b/>
        </w:rPr>
        <w:t>Windows</w:t>
      </w:r>
      <w:proofErr w:type="spellEnd"/>
    </w:p>
    <w:p w14:paraId="7DBE296D" w14:textId="77777777" w:rsidR="009C5511" w:rsidRDefault="003B36F8">
      <w:r>
        <w:rPr>
          <w:rStyle w:val="InlineCode"/>
          <w:highlight w:val="none"/>
        </w:rPr>
        <w:t xml:space="preserve">&lt;Полный путь до директории с утилитой </w:t>
      </w:r>
      <w:proofErr w:type="gramStart"/>
      <w:r>
        <w:rPr>
          <w:rStyle w:val="InlineCode"/>
          <w:highlight w:val="none"/>
        </w:rPr>
        <w:t>импорта&gt;\</w:t>
      </w:r>
      <w:proofErr w:type="gramEnd"/>
      <w:r>
        <w:rPr>
          <w:rStyle w:val="InlineCode"/>
          <w:highlight w:val="none"/>
        </w:rPr>
        <w:t>ImportData.exe -n "</w:t>
      </w:r>
      <w:proofErr w:type="spellStart"/>
      <w:r>
        <w:rPr>
          <w:rStyle w:val="InlineCode"/>
          <w:highlight w:val="none"/>
        </w:rPr>
        <w:t>Service</w:t>
      </w:r>
      <w:proofErr w:type="spellEnd"/>
      <w:r>
        <w:rPr>
          <w:rStyle w:val="InlineCode"/>
          <w:highlight w:val="none"/>
        </w:rPr>
        <w:t xml:space="preserve"> </w:t>
      </w:r>
      <w:proofErr w:type="spellStart"/>
      <w:r>
        <w:rPr>
          <w:rStyle w:val="InlineCode"/>
          <w:highlight w:val="none"/>
        </w:rPr>
        <w:t>User</w:t>
      </w:r>
      <w:proofErr w:type="spellEnd"/>
      <w:r>
        <w:rPr>
          <w:rStyle w:val="InlineCode"/>
          <w:highlight w:val="none"/>
        </w:rPr>
        <w:t xml:space="preserve">" -p "Пароль" -a </w:t>
      </w:r>
      <w:proofErr w:type="spellStart"/>
      <w:r>
        <w:rPr>
          <w:rStyle w:val="InlineCode"/>
          <w:highlight w:val="none"/>
        </w:rPr>
        <w:t>ImportRoles</w:t>
      </w:r>
      <w:proofErr w:type="spellEnd"/>
      <w:r>
        <w:rPr>
          <w:rStyle w:val="InlineCode"/>
          <w:highlight w:val="none"/>
        </w:rPr>
        <w:t xml:space="preserve"> -f "&lt;Полный путь до директории файлом с данными&gt;\ESM.Data.xlsx"</w:t>
      </w:r>
    </w:p>
    <w:p w14:paraId="03482513" w14:textId="77777777" w:rsidR="009C5511" w:rsidRDefault="003B36F8">
      <w:proofErr w:type="spellStart"/>
      <w:r>
        <w:rPr>
          <w:b/>
        </w:rPr>
        <w:t>Linux</w:t>
      </w:r>
      <w:proofErr w:type="spellEnd"/>
    </w:p>
    <w:p w14:paraId="01C301BA" w14:textId="77777777" w:rsidR="009C5511" w:rsidRDefault="003B36F8">
      <w:r>
        <w:rPr>
          <w:rStyle w:val="InlineCode"/>
          <w:highlight w:val="none"/>
        </w:rPr>
        <w:t xml:space="preserve">&lt;Полный путь до директории с утилитой </w:t>
      </w:r>
      <w:proofErr w:type="gramStart"/>
      <w:r>
        <w:rPr>
          <w:rStyle w:val="InlineCode"/>
          <w:highlight w:val="none"/>
        </w:rPr>
        <w:t>импорт</w:t>
      </w:r>
      <w:r>
        <w:rPr>
          <w:rStyle w:val="InlineCode"/>
          <w:highlight w:val="none"/>
        </w:rPr>
        <w:t>а&gt;\</w:t>
      </w:r>
      <w:proofErr w:type="gramEnd"/>
      <w:r>
        <w:rPr>
          <w:rStyle w:val="InlineCode"/>
          <w:highlight w:val="none"/>
        </w:rPr>
        <w:t>ImportData.dll -n "</w:t>
      </w:r>
      <w:proofErr w:type="spellStart"/>
      <w:r>
        <w:rPr>
          <w:rStyle w:val="InlineCode"/>
          <w:highlight w:val="none"/>
        </w:rPr>
        <w:t>Service</w:t>
      </w:r>
      <w:proofErr w:type="spellEnd"/>
      <w:r>
        <w:rPr>
          <w:rStyle w:val="InlineCode"/>
          <w:highlight w:val="none"/>
        </w:rPr>
        <w:t xml:space="preserve"> </w:t>
      </w:r>
      <w:proofErr w:type="spellStart"/>
      <w:r>
        <w:rPr>
          <w:rStyle w:val="InlineCode"/>
          <w:highlight w:val="none"/>
        </w:rPr>
        <w:t>User</w:t>
      </w:r>
      <w:proofErr w:type="spellEnd"/>
      <w:r>
        <w:rPr>
          <w:rStyle w:val="InlineCode"/>
          <w:highlight w:val="none"/>
        </w:rPr>
        <w:t xml:space="preserve">" -p "Пароль" -a </w:t>
      </w:r>
      <w:proofErr w:type="spellStart"/>
      <w:r>
        <w:rPr>
          <w:rStyle w:val="InlineCode"/>
          <w:highlight w:val="none"/>
        </w:rPr>
        <w:t>ImportRoles</w:t>
      </w:r>
      <w:proofErr w:type="spellEnd"/>
      <w:r>
        <w:rPr>
          <w:rStyle w:val="InlineCode"/>
          <w:highlight w:val="none"/>
        </w:rPr>
        <w:t xml:space="preserve"> -f "&lt;Полный путь до директории файлом с данными&gt;\ESM.Data.xlsx"</w:t>
      </w:r>
    </w:p>
    <w:p w14:paraId="3125FC6A" w14:textId="77777777" w:rsidR="009C5511" w:rsidRDefault="003B36F8">
      <w:pPr>
        <w:pStyle w:val="3"/>
      </w:pPr>
      <w:r>
        <w:lastRenderedPageBreak/>
        <w:t>С помощью визуальной части</w:t>
      </w:r>
    </w:p>
    <w:p w14:paraId="19512FB2" w14:textId="77777777" w:rsidR="009C5511" w:rsidRPr="0006493B" w:rsidRDefault="003B36F8">
      <w:pPr>
        <w:numPr>
          <w:ilvl w:val="0"/>
          <w:numId w:val="8"/>
        </w:numPr>
        <w:rPr>
          <w:lang w:val="en-US"/>
        </w:rPr>
      </w:pPr>
      <w:r>
        <w:t>Перейти</w:t>
      </w:r>
      <w:r w:rsidRPr="0006493B">
        <w:rPr>
          <w:lang w:val="en-US"/>
        </w:rPr>
        <w:t xml:space="preserve"> </w:t>
      </w:r>
      <w:r>
        <w:t>в</w:t>
      </w:r>
      <w:r w:rsidRPr="0006493B">
        <w:rPr>
          <w:lang w:val="en-US"/>
        </w:rPr>
        <w:t xml:space="preserve"> </w:t>
      </w:r>
      <w:r>
        <w:t>папку</w:t>
      </w:r>
      <w:r w:rsidRPr="0006493B">
        <w:rPr>
          <w:lang w:val="en-US"/>
        </w:rPr>
        <w:t xml:space="preserve"> </w:t>
      </w:r>
      <w:r>
        <w:t>с</w:t>
      </w:r>
      <w:r w:rsidRPr="0006493B">
        <w:rPr>
          <w:lang w:val="en-US"/>
        </w:rPr>
        <w:t xml:space="preserve"> </w:t>
      </w:r>
      <w:r>
        <w:t>утилитой</w:t>
      </w:r>
      <w:r w:rsidRPr="0006493B">
        <w:rPr>
          <w:lang w:val="en-US"/>
        </w:rPr>
        <w:t xml:space="preserve"> </w:t>
      </w:r>
      <w:r>
        <w:t>импорта</w:t>
      </w:r>
      <w:r w:rsidRPr="0006493B">
        <w:rPr>
          <w:lang w:val="en-US"/>
        </w:rPr>
        <w:t xml:space="preserve">, </w:t>
      </w:r>
      <w:r>
        <w:t>пример</w:t>
      </w:r>
      <w:r w:rsidRPr="0006493B">
        <w:rPr>
          <w:lang w:val="en-US"/>
        </w:rPr>
        <w:t>: C:\Program Files\</w:t>
      </w:r>
      <w:proofErr w:type="spellStart"/>
      <w:r w:rsidRPr="0006493B">
        <w:rPr>
          <w:lang w:val="en-US"/>
        </w:rPr>
        <w:t>Directum</w:t>
      </w:r>
      <w:proofErr w:type="spellEnd"/>
      <w:r w:rsidRPr="0006493B">
        <w:rPr>
          <w:lang w:val="en-US"/>
        </w:rPr>
        <w:t xml:space="preserve"> Company\</w:t>
      </w:r>
      <w:proofErr w:type="spellStart"/>
      <w:r w:rsidRPr="0006493B">
        <w:rPr>
          <w:lang w:val="en-US"/>
        </w:rPr>
        <w:t>DirectumRX</w:t>
      </w:r>
      <w:proofErr w:type="spellEnd"/>
      <w:r w:rsidRPr="0006493B">
        <w:rPr>
          <w:lang w:val="en-US"/>
        </w:rPr>
        <w:t>\</w:t>
      </w:r>
      <w:proofErr w:type="spellStart"/>
      <w:r w:rsidRPr="0006493B">
        <w:rPr>
          <w:lang w:val="en-US"/>
        </w:rPr>
        <w:t>ImportData</w:t>
      </w:r>
      <w:proofErr w:type="spellEnd"/>
    </w:p>
    <w:p w14:paraId="5A9F6C8B" w14:textId="77777777" w:rsidR="009C5511" w:rsidRDefault="003B36F8">
      <w:pPr>
        <w:numPr>
          <w:ilvl w:val="0"/>
          <w:numId w:val="8"/>
        </w:numPr>
      </w:pPr>
      <w:r>
        <w:t>На</w:t>
      </w:r>
      <w:r>
        <w:t xml:space="preserve">ходясь в папке с утилитой </w:t>
      </w:r>
      <w:proofErr w:type="gramStart"/>
      <w:r>
        <w:t>импорта</w:t>
      </w:r>
      <w:proofErr w:type="gramEnd"/>
      <w:r>
        <w:t xml:space="preserve"> необходимо перейти в папку </w:t>
      </w:r>
      <w:proofErr w:type="spellStart"/>
      <w:r>
        <w:t>ImportDataUI</w:t>
      </w:r>
      <w:proofErr w:type="spellEnd"/>
      <w:r>
        <w:t>, запустить файл ImportUtilServer.exe</w:t>
      </w:r>
    </w:p>
    <w:p w14:paraId="31140922" w14:textId="77777777" w:rsidR="009C5511" w:rsidRDefault="003B36F8">
      <w:pPr>
        <w:numPr>
          <w:ilvl w:val="0"/>
          <w:numId w:val="8"/>
        </w:numPr>
      </w:pPr>
      <w:r>
        <w:t xml:space="preserve">В открывшемся окне в поле действие выбрать </w:t>
      </w:r>
      <w:r>
        <w:rPr>
          <w:rStyle w:val="InlineCode"/>
          <w:highlight w:val="none"/>
        </w:rPr>
        <w:t>Роли</w:t>
      </w:r>
      <w:r>
        <w:t>, указать полный путь до файла с данными, указать логин и пароль от УЗ, от имени которой необходим</w:t>
      </w:r>
      <w:r>
        <w:t>о выполнить импорт.</w:t>
      </w:r>
    </w:p>
    <w:p w14:paraId="68AF21C2" w14:textId="77777777" w:rsidR="009C5511" w:rsidRDefault="003B36F8">
      <w:pPr>
        <w:numPr>
          <w:ilvl w:val="0"/>
          <w:numId w:val="8"/>
        </w:numPr>
      </w:pPr>
      <w:r>
        <w:t>Нажать на действие "Импорт" внизу страницы.</w:t>
      </w:r>
    </w:p>
    <w:p w14:paraId="21AF0976" w14:textId="77777777" w:rsidR="009C5511" w:rsidRDefault="003B36F8">
      <w:r>
        <w:t>В результате будут обновлен состав ролей, в файл с исходными данными будут добавлены колонки:</w:t>
      </w:r>
    </w:p>
    <w:p w14:paraId="530AC29E" w14:textId="77777777" w:rsidR="009C5511" w:rsidRDefault="003B36F8">
      <w:pPr>
        <w:numPr>
          <w:ilvl w:val="0"/>
          <w:numId w:val="2"/>
        </w:numPr>
      </w:pPr>
      <w:r>
        <w:t>Итог – состояние импорта из данной строки «Загружено» / «Загружено частично» / «Ошибка»;</w:t>
      </w:r>
    </w:p>
    <w:p w14:paraId="5ED8FD90" w14:textId="77777777" w:rsidR="009C5511" w:rsidRDefault="003B36F8">
      <w:pPr>
        <w:numPr>
          <w:ilvl w:val="0"/>
          <w:numId w:val="2"/>
        </w:numPr>
      </w:pPr>
      <w:r>
        <w:t xml:space="preserve">Дата – </w:t>
      </w:r>
      <w:r>
        <w:t>дата и время загрузки;</w:t>
      </w:r>
    </w:p>
    <w:p w14:paraId="4584792B" w14:textId="77777777" w:rsidR="009C5511" w:rsidRDefault="003B36F8">
      <w:pPr>
        <w:numPr>
          <w:ilvl w:val="0"/>
          <w:numId w:val="2"/>
        </w:numPr>
      </w:pPr>
      <w:r>
        <w:t>Примечание – дополнительная информация по загруженной информации.</w:t>
      </w:r>
    </w:p>
    <w:p w14:paraId="06294A21" w14:textId="77777777" w:rsidR="009C5511" w:rsidRDefault="003B36F8">
      <w:r>
        <w:t xml:space="preserve">Записи, которые не были обновлены или обновлены не полностью, можно или обновить в </w:t>
      </w:r>
      <w:proofErr w:type="spellStart"/>
      <w:r>
        <w:t>Directum</w:t>
      </w:r>
      <w:proofErr w:type="spellEnd"/>
      <w:r>
        <w:t xml:space="preserve"> RX вручную, либо скорректировать данные в этом же файле и провести обновлен</w:t>
      </w:r>
      <w:r>
        <w:t>ие повторно.</w:t>
      </w:r>
    </w:p>
    <w:p w14:paraId="790D8FDA" w14:textId="77777777" w:rsidR="009C5511" w:rsidRDefault="003B36F8">
      <w:pPr>
        <w:pStyle w:val="2"/>
      </w:pPr>
      <w:r>
        <w:t>Импорт категорий услуг</w:t>
      </w:r>
    </w:p>
    <w:p w14:paraId="1854A36C" w14:textId="77777777" w:rsidR="009C5511" w:rsidRDefault="003B36F8">
      <w:r>
        <w:t>Выполните следующую команду с помощью командной строки:</w:t>
      </w:r>
    </w:p>
    <w:p w14:paraId="020E1837" w14:textId="77777777" w:rsidR="009C5511" w:rsidRDefault="003B36F8">
      <w:pPr>
        <w:pStyle w:val="3"/>
      </w:pPr>
      <w:r>
        <w:t>C помощью командной строки</w:t>
      </w:r>
    </w:p>
    <w:p w14:paraId="71C3AF5F" w14:textId="77777777" w:rsidR="009C5511" w:rsidRDefault="003B36F8">
      <w:proofErr w:type="spellStart"/>
      <w:r>
        <w:rPr>
          <w:b/>
        </w:rPr>
        <w:t>Windows</w:t>
      </w:r>
      <w:proofErr w:type="spellEnd"/>
    </w:p>
    <w:p w14:paraId="7B2BD4F5" w14:textId="77777777" w:rsidR="009C5511" w:rsidRDefault="003B36F8">
      <w:r>
        <w:rPr>
          <w:rStyle w:val="InlineCode"/>
          <w:highlight w:val="none"/>
        </w:rPr>
        <w:t xml:space="preserve">&lt;Полный путь до директории с утилитой </w:t>
      </w:r>
      <w:proofErr w:type="gramStart"/>
      <w:r>
        <w:rPr>
          <w:rStyle w:val="InlineCode"/>
          <w:highlight w:val="none"/>
        </w:rPr>
        <w:t>импорта&gt;\</w:t>
      </w:r>
      <w:proofErr w:type="gramEnd"/>
      <w:r>
        <w:rPr>
          <w:rStyle w:val="InlineCode"/>
          <w:highlight w:val="none"/>
        </w:rPr>
        <w:t>ImportData.exe -n "</w:t>
      </w:r>
      <w:proofErr w:type="spellStart"/>
      <w:r>
        <w:rPr>
          <w:rStyle w:val="InlineCode"/>
          <w:highlight w:val="none"/>
        </w:rPr>
        <w:t>Service</w:t>
      </w:r>
      <w:proofErr w:type="spellEnd"/>
      <w:r>
        <w:rPr>
          <w:rStyle w:val="InlineCode"/>
          <w:highlight w:val="none"/>
        </w:rPr>
        <w:t xml:space="preserve"> </w:t>
      </w:r>
      <w:proofErr w:type="spellStart"/>
      <w:r>
        <w:rPr>
          <w:rStyle w:val="InlineCode"/>
          <w:highlight w:val="none"/>
        </w:rPr>
        <w:t>User</w:t>
      </w:r>
      <w:proofErr w:type="spellEnd"/>
      <w:r>
        <w:rPr>
          <w:rStyle w:val="InlineCode"/>
          <w:highlight w:val="none"/>
        </w:rPr>
        <w:t xml:space="preserve">" -p "Пароль" -a </w:t>
      </w:r>
      <w:proofErr w:type="spellStart"/>
      <w:r>
        <w:rPr>
          <w:rStyle w:val="InlineCode"/>
          <w:highlight w:val="none"/>
        </w:rPr>
        <w:t>importservicecategories</w:t>
      </w:r>
      <w:proofErr w:type="spellEnd"/>
      <w:r>
        <w:rPr>
          <w:rStyle w:val="InlineCode"/>
          <w:highlight w:val="none"/>
        </w:rPr>
        <w:t xml:space="preserve"> -f "&lt;Полны</w:t>
      </w:r>
      <w:r>
        <w:rPr>
          <w:rStyle w:val="InlineCode"/>
          <w:highlight w:val="none"/>
        </w:rPr>
        <w:t>й путь до директории файлом с данными&gt;\ESM.Data.xlsx"</w:t>
      </w:r>
    </w:p>
    <w:p w14:paraId="5B95BF1A" w14:textId="77777777" w:rsidR="009C5511" w:rsidRDefault="003B36F8">
      <w:proofErr w:type="spellStart"/>
      <w:r>
        <w:rPr>
          <w:b/>
        </w:rPr>
        <w:t>Linux</w:t>
      </w:r>
      <w:proofErr w:type="spellEnd"/>
    </w:p>
    <w:p w14:paraId="1AD12B47" w14:textId="77777777" w:rsidR="009C5511" w:rsidRDefault="003B36F8">
      <w:r>
        <w:rPr>
          <w:rStyle w:val="InlineCode"/>
          <w:highlight w:val="none"/>
        </w:rPr>
        <w:t xml:space="preserve">&lt;Полный путь до директории с утилитой </w:t>
      </w:r>
      <w:proofErr w:type="gramStart"/>
      <w:r>
        <w:rPr>
          <w:rStyle w:val="InlineCode"/>
          <w:highlight w:val="none"/>
        </w:rPr>
        <w:t>импорта&gt;\</w:t>
      </w:r>
      <w:proofErr w:type="gramEnd"/>
      <w:r>
        <w:rPr>
          <w:rStyle w:val="InlineCode"/>
          <w:highlight w:val="none"/>
        </w:rPr>
        <w:t>ImportData.dll -n "</w:t>
      </w:r>
      <w:proofErr w:type="spellStart"/>
      <w:r>
        <w:rPr>
          <w:rStyle w:val="InlineCode"/>
          <w:highlight w:val="none"/>
        </w:rPr>
        <w:t>Service</w:t>
      </w:r>
      <w:proofErr w:type="spellEnd"/>
      <w:r>
        <w:rPr>
          <w:rStyle w:val="InlineCode"/>
          <w:highlight w:val="none"/>
        </w:rPr>
        <w:t xml:space="preserve"> </w:t>
      </w:r>
      <w:proofErr w:type="spellStart"/>
      <w:r>
        <w:rPr>
          <w:rStyle w:val="InlineCode"/>
          <w:highlight w:val="none"/>
        </w:rPr>
        <w:t>User</w:t>
      </w:r>
      <w:proofErr w:type="spellEnd"/>
      <w:r>
        <w:rPr>
          <w:rStyle w:val="InlineCode"/>
          <w:highlight w:val="none"/>
        </w:rPr>
        <w:t xml:space="preserve">" -p "Пароль" -a </w:t>
      </w:r>
      <w:proofErr w:type="spellStart"/>
      <w:r>
        <w:rPr>
          <w:rStyle w:val="InlineCode"/>
          <w:highlight w:val="none"/>
        </w:rPr>
        <w:t>importservicecategories</w:t>
      </w:r>
      <w:proofErr w:type="spellEnd"/>
      <w:r>
        <w:rPr>
          <w:rStyle w:val="InlineCode"/>
          <w:highlight w:val="none"/>
        </w:rPr>
        <w:t xml:space="preserve"> -f "&lt;Полный путь до директории файлом с данными&gt;\ESM.Data.xlsx"</w:t>
      </w:r>
    </w:p>
    <w:p w14:paraId="65760CAC" w14:textId="77777777" w:rsidR="009C5511" w:rsidRDefault="003B36F8">
      <w:pPr>
        <w:pStyle w:val="3"/>
      </w:pPr>
      <w:r>
        <w:t>С помощью виз</w:t>
      </w:r>
      <w:r>
        <w:t>уальной части</w:t>
      </w:r>
    </w:p>
    <w:p w14:paraId="7CD10011" w14:textId="77777777" w:rsidR="009C5511" w:rsidRPr="0006493B" w:rsidRDefault="003B36F8">
      <w:pPr>
        <w:numPr>
          <w:ilvl w:val="0"/>
          <w:numId w:val="9"/>
        </w:numPr>
        <w:rPr>
          <w:lang w:val="en-US"/>
        </w:rPr>
      </w:pPr>
      <w:r>
        <w:t>Перейти</w:t>
      </w:r>
      <w:r w:rsidRPr="0006493B">
        <w:rPr>
          <w:lang w:val="en-US"/>
        </w:rPr>
        <w:t xml:space="preserve"> </w:t>
      </w:r>
      <w:r>
        <w:t>в</w:t>
      </w:r>
      <w:r w:rsidRPr="0006493B">
        <w:rPr>
          <w:lang w:val="en-US"/>
        </w:rPr>
        <w:t xml:space="preserve"> </w:t>
      </w:r>
      <w:r>
        <w:t>папку</w:t>
      </w:r>
      <w:r w:rsidRPr="0006493B">
        <w:rPr>
          <w:lang w:val="en-US"/>
        </w:rPr>
        <w:t xml:space="preserve"> </w:t>
      </w:r>
      <w:r>
        <w:t>с</w:t>
      </w:r>
      <w:r w:rsidRPr="0006493B">
        <w:rPr>
          <w:lang w:val="en-US"/>
        </w:rPr>
        <w:t xml:space="preserve"> </w:t>
      </w:r>
      <w:r>
        <w:t>утилитой</w:t>
      </w:r>
      <w:r w:rsidRPr="0006493B">
        <w:rPr>
          <w:lang w:val="en-US"/>
        </w:rPr>
        <w:t xml:space="preserve"> </w:t>
      </w:r>
      <w:r>
        <w:t>импорта</w:t>
      </w:r>
      <w:r w:rsidRPr="0006493B">
        <w:rPr>
          <w:lang w:val="en-US"/>
        </w:rPr>
        <w:t xml:space="preserve">, </w:t>
      </w:r>
      <w:r>
        <w:t>пример</w:t>
      </w:r>
      <w:r w:rsidRPr="0006493B">
        <w:rPr>
          <w:lang w:val="en-US"/>
        </w:rPr>
        <w:t>: C:\Program Files\</w:t>
      </w:r>
      <w:proofErr w:type="spellStart"/>
      <w:r w:rsidRPr="0006493B">
        <w:rPr>
          <w:lang w:val="en-US"/>
        </w:rPr>
        <w:t>Directum</w:t>
      </w:r>
      <w:proofErr w:type="spellEnd"/>
      <w:r w:rsidRPr="0006493B">
        <w:rPr>
          <w:lang w:val="en-US"/>
        </w:rPr>
        <w:t xml:space="preserve"> Company\</w:t>
      </w:r>
      <w:proofErr w:type="spellStart"/>
      <w:r w:rsidRPr="0006493B">
        <w:rPr>
          <w:lang w:val="en-US"/>
        </w:rPr>
        <w:t>DirectumRX</w:t>
      </w:r>
      <w:proofErr w:type="spellEnd"/>
      <w:r w:rsidRPr="0006493B">
        <w:rPr>
          <w:lang w:val="en-US"/>
        </w:rPr>
        <w:t>\</w:t>
      </w:r>
      <w:proofErr w:type="spellStart"/>
      <w:r w:rsidRPr="0006493B">
        <w:rPr>
          <w:lang w:val="en-US"/>
        </w:rPr>
        <w:t>ImportData</w:t>
      </w:r>
      <w:proofErr w:type="spellEnd"/>
    </w:p>
    <w:p w14:paraId="78FC875B" w14:textId="77777777" w:rsidR="009C5511" w:rsidRDefault="003B36F8">
      <w:pPr>
        <w:numPr>
          <w:ilvl w:val="0"/>
          <w:numId w:val="9"/>
        </w:numPr>
      </w:pPr>
      <w:r>
        <w:t xml:space="preserve">Находясь в папке с утилитой </w:t>
      </w:r>
      <w:proofErr w:type="gramStart"/>
      <w:r>
        <w:t>импорта</w:t>
      </w:r>
      <w:proofErr w:type="gramEnd"/>
      <w:r>
        <w:t xml:space="preserve"> необходимо перейти в папку </w:t>
      </w:r>
      <w:proofErr w:type="spellStart"/>
      <w:r>
        <w:t>ImportDataUI</w:t>
      </w:r>
      <w:proofErr w:type="spellEnd"/>
      <w:r>
        <w:t>, запустить файл ImportUtilServer.exe</w:t>
      </w:r>
    </w:p>
    <w:p w14:paraId="0AE19F94" w14:textId="77777777" w:rsidR="009C5511" w:rsidRDefault="003B36F8">
      <w:pPr>
        <w:numPr>
          <w:ilvl w:val="0"/>
          <w:numId w:val="9"/>
        </w:numPr>
      </w:pPr>
      <w:r>
        <w:t xml:space="preserve">В открывшемся окне в поле действие выбрать </w:t>
      </w:r>
      <w:r>
        <w:rPr>
          <w:rStyle w:val="InlineCode"/>
          <w:highlight w:val="none"/>
        </w:rPr>
        <w:t>Категории услуг</w:t>
      </w:r>
      <w:r>
        <w:t>, указать полный путь до файла с данными, указать логин и пароль от УЗ, от имени которой необходимо выполнить импорт.</w:t>
      </w:r>
    </w:p>
    <w:p w14:paraId="0CB3AB70" w14:textId="77777777" w:rsidR="009C5511" w:rsidRDefault="003B36F8">
      <w:pPr>
        <w:numPr>
          <w:ilvl w:val="0"/>
          <w:numId w:val="9"/>
        </w:numPr>
      </w:pPr>
      <w:r>
        <w:t>Нажать на действие "Импорт" внизу страницы.</w:t>
      </w:r>
    </w:p>
    <w:p w14:paraId="63C4A3C7" w14:textId="77777777" w:rsidR="009C5511" w:rsidRDefault="003B36F8">
      <w:r>
        <w:t>В результате будут импортированы зап</w:t>
      </w:r>
      <w:r>
        <w:t xml:space="preserve">иси в справочник </w:t>
      </w:r>
      <w:r>
        <w:rPr>
          <w:b/>
        </w:rPr>
        <w:t>Категории услуг</w:t>
      </w:r>
      <w:r>
        <w:t>, в файл с исходными данными будут добавлены колонки:</w:t>
      </w:r>
    </w:p>
    <w:p w14:paraId="09CBFD10" w14:textId="77777777" w:rsidR="009C5511" w:rsidRDefault="003B36F8">
      <w:pPr>
        <w:numPr>
          <w:ilvl w:val="0"/>
          <w:numId w:val="2"/>
        </w:numPr>
      </w:pPr>
      <w:r>
        <w:t>Итог – состояние импорта из данной строки «Загружено» / «Загружено частично» / «Ошибка»;</w:t>
      </w:r>
    </w:p>
    <w:p w14:paraId="71B7F446" w14:textId="77777777" w:rsidR="009C5511" w:rsidRDefault="003B36F8">
      <w:pPr>
        <w:numPr>
          <w:ilvl w:val="0"/>
          <w:numId w:val="2"/>
        </w:numPr>
      </w:pPr>
      <w:r>
        <w:t>Дата – дата и время загрузки;</w:t>
      </w:r>
    </w:p>
    <w:p w14:paraId="39231ABD" w14:textId="77777777" w:rsidR="009C5511" w:rsidRDefault="003B36F8">
      <w:pPr>
        <w:numPr>
          <w:ilvl w:val="0"/>
          <w:numId w:val="2"/>
        </w:numPr>
      </w:pPr>
      <w:r>
        <w:lastRenderedPageBreak/>
        <w:t>Примечание – дополнительная информация по загруженн</w:t>
      </w:r>
      <w:r>
        <w:t>ой информации.</w:t>
      </w:r>
    </w:p>
    <w:p w14:paraId="12C5A180" w14:textId="77777777" w:rsidR="009C5511" w:rsidRDefault="003B36F8">
      <w:r>
        <w:t xml:space="preserve">Записи, которые не были импортированы или импортированы не полностью, можно или создать в </w:t>
      </w:r>
      <w:proofErr w:type="spellStart"/>
      <w:r>
        <w:t>Directum</w:t>
      </w:r>
      <w:proofErr w:type="spellEnd"/>
      <w:r>
        <w:t xml:space="preserve"> RX вручную, либо скорректировать данные в этом же файле и провести импорт повторно.</w:t>
      </w:r>
    </w:p>
    <w:p w14:paraId="42D16100" w14:textId="77777777" w:rsidR="009C5511" w:rsidRDefault="003B36F8">
      <w:pPr>
        <w:pStyle w:val="2"/>
      </w:pPr>
      <w:r>
        <w:t>Импорт услуг</w:t>
      </w:r>
    </w:p>
    <w:p w14:paraId="75830AFF" w14:textId="77777777" w:rsidR="009C5511" w:rsidRDefault="003B36F8">
      <w:r>
        <w:t>Выполните следующую команду с помощью командн</w:t>
      </w:r>
      <w:r>
        <w:t>ой строки:</w:t>
      </w:r>
    </w:p>
    <w:p w14:paraId="3F49DC36" w14:textId="77777777" w:rsidR="009C5511" w:rsidRDefault="003B36F8">
      <w:pPr>
        <w:pStyle w:val="3"/>
      </w:pPr>
      <w:r>
        <w:t>C помощью командной строки</w:t>
      </w:r>
    </w:p>
    <w:p w14:paraId="0F91DBF6" w14:textId="77777777" w:rsidR="009C5511" w:rsidRDefault="003B36F8">
      <w:proofErr w:type="spellStart"/>
      <w:r>
        <w:rPr>
          <w:b/>
        </w:rPr>
        <w:t>Windows</w:t>
      </w:r>
      <w:proofErr w:type="spellEnd"/>
    </w:p>
    <w:p w14:paraId="69B025C3" w14:textId="77777777" w:rsidR="009C5511" w:rsidRDefault="003B36F8">
      <w:r>
        <w:rPr>
          <w:rStyle w:val="InlineCode"/>
          <w:highlight w:val="none"/>
        </w:rPr>
        <w:t xml:space="preserve">&lt;Полный путь до директории с утилитой </w:t>
      </w:r>
      <w:proofErr w:type="gramStart"/>
      <w:r>
        <w:rPr>
          <w:rStyle w:val="InlineCode"/>
          <w:highlight w:val="none"/>
        </w:rPr>
        <w:t>импорта&gt;\</w:t>
      </w:r>
      <w:proofErr w:type="gramEnd"/>
      <w:r>
        <w:rPr>
          <w:rStyle w:val="InlineCode"/>
          <w:highlight w:val="none"/>
        </w:rPr>
        <w:t>ImportData.exe -n "</w:t>
      </w:r>
      <w:proofErr w:type="spellStart"/>
      <w:r>
        <w:rPr>
          <w:rStyle w:val="InlineCode"/>
          <w:highlight w:val="none"/>
        </w:rPr>
        <w:t>Service</w:t>
      </w:r>
      <w:proofErr w:type="spellEnd"/>
      <w:r>
        <w:rPr>
          <w:rStyle w:val="InlineCode"/>
          <w:highlight w:val="none"/>
        </w:rPr>
        <w:t xml:space="preserve"> </w:t>
      </w:r>
      <w:proofErr w:type="spellStart"/>
      <w:r>
        <w:rPr>
          <w:rStyle w:val="InlineCode"/>
          <w:highlight w:val="none"/>
        </w:rPr>
        <w:t>User</w:t>
      </w:r>
      <w:proofErr w:type="spellEnd"/>
      <w:r>
        <w:rPr>
          <w:rStyle w:val="InlineCode"/>
          <w:highlight w:val="none"/>
        </w:rPr>
        <w:t xml:space="preserve">" -p "Пароль" -a </w:t>
      </w:r>
      <w:proofErr w:type="spellStart"/>
      <w:r>
        <w:rPr>
          <w:rStyle w:val="InlineCode"/>
          <w:highlight w:val="none"/>
        </w:rPr>
        <w:t>importservices</w:t>
      </w:r>
      <w:proofErr w:type="spellEnd"/>
      <w:r>
        <w:rPr>
          <w:rStyle w:val="InlineCode"/>
          <w:highlight w:val="none"/>
        </w:rPr>
        <w:t xml:space="preserve"> -f "&lt;Полный путь до директории файлом с данными&gt;\ESM.Data.xlsx"</w:t>
      </w:r>
    </w:p>
    <w:p w14:paraId="25A588ED" w14:textId="77777777" w:rsidR="009C5511" w:rsidRDefault="003B36F8">
      <w:proofErr w:type="spellStart"/>
      <w:r>
        <w:rPr>
          <w:b/>
        </w:rPr>
        <w:t>Linux</w:t>
      </w:r>
      <w:proofErr w:type="spellEnd"/>
    </w:p>
    <w:p w14:paraId="5A82B2D4" w14:textId="77777777" w:rsidR="009C5511" w:rsidRDefault="003B36F8">
      <w:r>
        <w:rPr>
          <w:rStyle w:val="InlineCode"/>
          <w:highlight w:val="none"/>
        </w:rPr>
        <w:t>&lt;Полный путь до директории с у</w:t>
      </w:r>
      <w:r>
        <w:rPr>
          <w:rStyle w:val="InlineCode"/>
          <w:highlight w:val="none"/>
        </w:rPr>
        <w:t xml:space="preserve">тилитой </w:t>
      </w:r>
      <w:proofErr w:type="gramStart"/>
      <w:r>
        <w:rPr>
          <w:rStyle w:val="InlineCode"/>
          <w:highlight w:val="none"/>
        </w:rPr>
        <w:t>импорта&gt;\</w:t>
      </w:r>
      <w:proofErr w:type="gramEnd"/>
      <w:r>
        <w:rPr>
          <w:rStyle w:val="InlineCode"/>
          <w:highlight w:val="none"/>
        </w:rPr>
        <w:t>ImportData.dll -n "</w:t>
      </w:r>
      <w:proofErr w:type="spellStart"/>
      <w:r>
        <w:rPr>
          <w:rStyle w:val="InlineCode"/>
          <w:highlight w:val="none"/>
        </w:rPr>
        <w:t>Service</w:t>
      </w:r>
      <w:proofErr w:type="spellEnd"/>
      <w:r>
        <w:rPr>
          <w:rStyle w:val="InlineCode"/>
          <w:highlight w:val="none"/>
        </w:rPr>
        <w:t xml:space="preserve"> </w:t>
      </w:r>
      <w:proofErr w:type="spellStart"/>
      <w:r>
        <w:rPr>
          <w:rStyle w:val="InlineCode"/>
          <w:highlight w:val="none"/>
        </w:rPr>
        <w:t>User</w:t>
      </w:r>
      <w:proofErr w:type="spellEnd"/>
      <w:r>
        <w:rPr>
          <w:rStyle w:val="InlineCode"/>
          <w:highlight w:val="none"/>
        </w:rPr>
        <w:t xml:space="preserve">" -p "Пароль" -a </w:t>
      </w:r>
      <w:proofErr w:type="spellStart"/>
      <w:r>
        <w:rPr>
          <w:rStyle w:val="InlineCode"/>
          <w:highlight w:val="none"/>
        </w:rPr>
        <w:t>importservices</w:t>
      </w:r>
      <w:proofErr w:type="spellEnd"/>
      <w:r>
        <w:rPr>
          <w:rStyle w:val="InlineCode"/>
          <w:highlight w:val="none"/>
        </w:rPr>
        <w:t xml:space="preserve"> -f "&lt;Полный путь до директории файлом с данными&gt;\ESM.Data.xlsx"</w:t>
      </w:r>
    </w:p>
    <w:p w14:paraId="63135AD6" w14:textId="77777777" w:rsidR="009C5511" w:rsidRDefault="003B36F8">
      <w:pPr>
        <w:pStyle w:val="3"/>
      </w:pPr>
      <w:r>
        <w:t>С помощью визуальной части</w:t>
      </w:r>
    </w:p>
    <w:p w14:paraId="7890AC30" w14:textId="77777777" w:rsidR="009C5511" w:rsidRPr="0006493B" w:rsidRDefault="003B36F8">
      <w:pPr>
        <w:numPr>
          <w:ilvl w:val="0"/>
          <w:numId w:val="10"/>
        </w:numPr>
        <w:rPr>
          <w:lang w:val="en-US"/>
        </w:rPr>
      </w:pPr>
      <w:r>
        <w:t>Перейти</w:t>
      </w:r>
      <w:r w:rsidRPr="0006493B">
        <w:rPr>
          <w:lang w:val="en-US"/>
        </w:rPr>
        <w:t xml:space="preserve"> </w:t>
      </w:r>
      <w:r>
        <w:t>в</w:t>
      </w:r>
      <w:r w:rsidRPr="0006493B">
        <w:rPr>
          <w:lang w:val="en-US"/>
        </w:rPr>
        <w:t xml:space="preserve"> </w:t>
      </w:r>
      <w:r>
        <w:t>папку</w:t>
      </w:r>
      <w:r w:rsidRPr="0006493B">
        <w:rPr>
          <w:lang w:val="en-US"/>
        </w:rPr>
        <w:t xml:space="preserve"> </w:t>
      </w:r>
      <w:r>
        <w:t>с</w:t>
      </w:r>
      <w:r w:rsidRPr="0006493B">
        <w:rPr>
          <w:lang w:val="en-US"/>
        </w:rPr>
        <w:t xml:space="preserve"> </w:t>
      </w:r>
      <w:r>
        <w:t>утилитой</w:t>
      </w:r>
      <w:r w:rsidRPr="0006493B">
        <w:rPr>
          <w:lang w:val="en-US"/>
        </w:rPr>
        <w:t xml:space="preserve"> </w:t>
      </w:r>
      <w:r>
        <w:t>импорта</w:t>
      </w:r>
      <w:r w:rsidRPr="0006493B">
        <w:rPr>
          <w:lang w:val="en-US"/>
        </w:rPr>
        <w:t xml:space="preserve">, </w:t>
      </w:r>
      <w:r>
        <w:t>пример</w:t>
      </w:r>
      <w:r w:rsidRPr="0006493B">
        <w:rPr>
          <w:lang w:val="en-US"/>
        </w:rPr>
        <w:t>: C:\Program Files\</w:t>
      </w:r>
      <w:proofErr w:type="spellStart"/>
      <w:r w:rsidRPr="0006493B">
        <w:rPr>
          <w:lang w:val="en-US"/>
        </w:rPr>
        <w:t>Directum</w:t>
      </w:r>
      <w:proofErr w:type="spellEnd"/>
      <w:r w:rsidRPr="0006493B">
        <w:rPr>
          <w:lang w:val="en-US"/>
        </w:rPr>
        <w:t xml:space="preserve"> Company\</w:t>
      </w:r>
      <w:proofErr w:type="spellStart"/>
      <w:r w:rsidRPr="0006493B">
        <w:rPr>
          <w:lang w:val="en-US"/>
        </w:rPr>
        <w:t>Directu</w:t>
      </w:r>
      <w:r w:rsidRPr="0006493B">
        <w:rPr>
          <w:lang w:val="en-US"/>
        </w:rPr>
        <w:t>mRX</w:t>
      </w:r>
      <w:proofErr w:type="spellEnd"/>
      <w:r w:rsidRPr="0006493B">
        <w:rPr>
          <w:lang w:val="en-US"/>
        </w:rPr>
        <w:t>\</w:t>
      </w:r>
      <w:proofErr w:type="spellStart"/>
      <w:r w:rsidRPr="0006493B">
        <w:rPr>
          <w:lang w:val="en-US"/>
        </w:rPr>
        <w:t>ImportData</w:t>
      </w:r>
      <w:proofErr w:type="spellEnd"/>
    </w:p>
    <w:p w14:paraId="612AB595" w14:textId="77777777" w:rsidR="009C5511" w:rsidRDefault="003B36F8">
      <w:pPr>
        <w:numPr>
          <w:ilvl w:val="0"/>
          <w:numId w:val="10"/>
        </w:numPr>
      </w:pPr>
      <w:r>
        <w:t xml:space="preserve">Находясь в папке с утилитой </w:t>
      </w:r>
      <w:proofErr w:type="gramStart"/>
      <w:r>
        <w:t>импорта</w:t>
      </w:r>
      <w:proofErr w:type="gramEnd"/>
      <w:r>
        <w:t xml:space="preserve"> необходимо перейти в папку </w:t>
      </w:r>
      <w:proofErr w:type="spellStart"/>
      <w:r>
        <w:t>ImportDataUI</w:t>
      </w:r>
      <w:proofErr w:type="spellEnd"/>
      <w:r>
        <w:t>, запустить файл ImportUtilServer.exe</w:t>
      </w:r>
    </w:p>
    <w:p w14:paraId="3E84F09E" w14:textId="77777777" w:rsidR="009C5511" w:rsidRDefault="003B36F8">
      <w:pPr>
        <w:numPr>
          <w:ilvl w:val="0"/>
          <w:numId w:val="10"/>
        </w:numPr>
      </w:pPr>
      <w:r>
        <w:t xml:space="preserve">В открывшемся окне в поле действие выбрать </w:t>
      </w:r>
      <w:r>
        <w:rPr>
          <w:rStyle w:val="InlineCode"/>
          <w:highlight w:val="none"/>
        </w:rPr>
        <w:t>Услуги</w:t>
      </w:r>
      <w:r>
        <w:t>, указать полный путь до файла с данными, указать логин и пароль от УЗ, от имен</w:t>
      </w:r>
      <w:r>
        <w:t>и которой необходимо выполнить импорт.</w:t>
      </w:r>
    </w:p>
    <w:p w14:paraId="0D0FAEED" w14:textId="77777777" w:rsidR="009C5511" w:rsidRDefault="003B36F8">
      <w:pPr>
        <w:numPr>
          <w:ilvl w:val="0"/>
          <w:numId w:val="10"/>
        </w:numPr>
      </w:pPr>
      <w:r>
        <w:t>Нажать на действие "Импорт" внизу страницы.</w:t>
      </w:r>
    </w:p>
    <w:p w14:paraId="2DB65F30" w14:textId="77777777" w:rsidR="009C5511" w:rsidRDefault="003B36F8">
      <w:r>
        <w:t xml:space="preserve">В результате будут импортированы записи в справочник </w:t>
      </w:r>
      <w:r>
        <w:rPr>
          <w:b/>
        </w:rPr>
        <w:t>Услуги</w:t>
      </w:r>
      <w:r>
        <w:t>, в файл с исходными данными будут добавлены колонки:</w:t>
      </w:r>
    </w:p>
    <w:p w14:paraId="486E8AE8" w14:textId="77777777" w:rsidR="009C5511" w:rsidRDefault="003B36F8">
      <w:pPr>
        <w:numPr>
          <w:ilvl w:val="0"/>
          <w:numId w:val="2"/>
        </w:numPr>
      </w:pPr>
      <w:r>
        <w:t>Итог – состояние импорта из данной строки «Загружено» / «Заг</w:t>
      </w:r>
      <w:r>
        <w:t>ружено частично» / «Ошибка»;</w:t>
      </w:r>
    </w:p>
    <w:p w14:paraId="53D3B149" w14:textId="77777777" w:rsidR="009C5511" w:rsidRDefault="003B36F8">
      <w:pPr>
        <w:numPr>
          <w:ilvl w:val="0"/>
          <w:numId w:val="2"/>
        </w:numPr>
      </w:pPr>
      <w:r>
        <w:t>Дата – дата и время загрузки;</w:t>
      </w:r>
    </w:p>
    <w:p w14:paraId="7B451089" w14:textId="77777777" w:rsidR="009C5511" w:rsidRDefault="003B36F8">
      <w:pPr>
        <w:numPr>
          <w:ilvl w:val="0"/>
          <w:numId w:val="2"/>
        </w:numPr>
      </w:pPr>
      <w:r>
        <w:t>Примечание – дополнительная информация по загруженной информации.</w:t>
      </w:r>
    </w:p>
    <w:p w14:paraId="239861DD" w14:textId="77777777" w:rsidR="009C5511" w:rsidRDefault="003B36F8">
      <w:r>
        <w:t xml:space="preserve">Записи, которые не были импортированы или импортированы не полностью, можно или создать в </w:t>
      </w:r>
      <w:proofErr w:type="spellStart"/>
      <w:r>
        <w:t>Directum</w:t>
      </w:r>
      <w:proofErr w:type="spellEnd"/>
      <w:r>
        <w:t xml:space="preserve"> RX вручную, либо скорректировать</w:t>
      </w:r>
      <w:r>
        <w:t xml:space="preserve"> данные в этом же файле и провести импорт повторно.</w:t>
      </w:r>
    </w:p>
    <w:p w14:paraId="27EF2C22" w14:textId="77777777" w:rsidR="009C5511" w:rsidRDefault="003B36F8">
      <w:pPr>
        <w:pStyle w:val="2"/>
      </w:pPr>
      <w:r>
        <w:t>Импорт сущностей модуля CMDB</w:t>
      </w:r>
    </w:p>
    <w:p w14:paraId="1D7CEDD2" w14:textId="77777777" w:rsidR="009C5511" w:rsidRDefault="003B36F8">
      <w:r>
        <w:t>Выполните следующую команду с помощью командной строки:</w:t>
      </w:r>
    </w:p>
    <w:p w14:paraId="5CBC401E" w14:textId="77777777" w:rsidR="009C5511" w:rsidRDefault="003B36F8">
      <w:pPr>
        <w:pStyle w:val="3"/>
      </w:pPr>
      <w:r>
        <w:t>C помощью командной строки</w:t>
      </w:r>
    </w:p>
    <w:p w14:paraId="3CF4ACE5" w14:textId="77777777" w:rsidR="009C5511" w:rsidRDefault="003B36F8">
      <w:proofErr w:type="spellStart"/>
      <w:r>
        <w:rPr>
          <w:b/>
        </w:rPr>
        <w:t>Windows</w:t>
      </w:r>
      <w:proofErr w:type="spellEnd"/>
    </w:p>
    <w:p w14:paraId="1199998C" w14:textId="77777777" w:rsidR="009C5511" w:rsidRDefault="003B36F8">
      <w:r>
        <w:rPr>
          <w:rStyle w:val="InlineCode"/>
          <w:highlight w:val="none"/>
        </w:rPr>
        <w:t xml:space="preserve">&lt;Полный путь до директории с утилитой </w:t>
      </w:r>
      <w:proofErr w:type="gramStart"/>
      <w:r>
        <w:rPr>
          <w:rStyle w:val="InlineCode"/>
          <w:highlight w:val="none"/>
        </w:rPr>
        <w:t>импорта&gt;\</w:t>
      </w:r>
      <w:proofErr w:type="gramEnd"/>
      <w:r>
        <w:rPr>
          <w:rStyle w:val="InlineCode"/>
          <w:highlight w:val="none"/>
        </w:rPr>
        <w:t>ImportData.exe -n "</w:t>
      </w:r>
      <w:proofErr w:type="spellStart"/>
      <w:r>
        <w:rPr>
          <w:rStyle w:val="InlineCode"/>
          <w:highlight w:val="none"/>
        </w:rPr>
        <w:t>Service</w:t>
      </w:r>
      <w:proofErr w:type="spellEnd"/>
      <w:r>
        <w:rPr>
          <w:rStyle w:val="InlineCode"/>
          <w:highlight w:val="none"/>
        </w:rPr>
        <w:t xml:space="preserve"> </w:t>
      </w:r>
      <w:proofErr w:type="spellStart"/>
      <w:r>
        <w:rPr>
          <w:rStyle w:val="InlineCode"/>
          <w:highlight w:val="none"/>
        </w:rPr>
        <w:t>User</w:t>
      </w:r>
      <w:proofErr w:type="spellEnd"/>
      <w:r>
        <w:rPr>
          <w:rStyle w:val="InlineCode"/>
          <w:highlight w:val="none"/>
        </w:rPr>
        <w:t xml:space="preserve">" -p </w:t>
      </w:r>
      <w:r>
        <w:rPr>
          <w:rStyle w:val="InlineCode"/>
          <w:highlight w:val="none"/>
        </w:rPr>
        <w:t xml:space="preserve">"Пароль" -a </w:t>
      </w:r>
      <w:proofErr w:type="spellStart"/>
      <w:r>
        <w:rPr>
          <w:rStyle w:val="InlineCode"/>
          <w:highlight w:val="none"/>
        </w:rPr>
        <w:t>ImportCmdb</w:t>
      </w:r>
      <w:proofErr w:type="spellEnd"/>
      <w:r>
        <w:rPr>
          <w:rStyle w:val="InlineCode"/>
          <w:highlight w:val="none"/>
        </w:rPr>
        <w:t xml:space="preserve"> -f "&lt;Полный путь до директории файлом с данными&gt;\ESM.Data.xlsx"</w:t>
      </w:r>
    </w:p>
    <w:p w14:paraId="4CA446DB" w14:textId="77777777" w:rsidR="009C5511" w:rsidRDefault="003B36F8">
      <w:proofErr w:type="spellStart"/>
      <w:r>
        <w:rPr>
          <w:b/>
        </w:rPr>
        <w:t>Linux</w:t>
      </w:r>
      <w:proofErr w:type="spellEnd"/>
    </w:p>
    <w:p w14:paraId="553F25D6" w14:textId="77777777" w:rsidR="009C5511" w:rsidRDefault="003B36F8">
      <w:r>
        <w:rPr>
          <w:rStyle w:val="InlineCode"/>
          <w:highlight w:val="none"/>
        </w:rPr>
        <w:lastRenderedPageBreak/>
        <w:t xml:space="preserve">&lt;Полный путь до директории с утилитой </w:t>
      </w:r>
      <w:proofErr w:type="gramStart"/>
      <w:r>
        <w:rPr>
          <w:rStyle w:val="InlineCode"/>
          <w:highlight w:val="none"/>
        </w:rPr>
        <w:t>импорта&gt;\</w:t>
      </w:r>
      <w:proofErr w:type="gramEnd"/>
      <w:r>
        <w:rPr>
          <w:rStyle w:val="InlineCode"/>
          <w:highlight w:val="none"/>
        </w:rPr>
        <w:t>ImportData.dll -n "</w:t>
      </w:r>
      <w:proofErr w:type="spellStart"/>
      <w:r>
        <w:rPr>
          <w:rStyle w:val="InlineCode"/>
          <w:highlight w:val="none"/>
        </w:rPr>
        <w:t>Service</w:t>
      </w:r>
      <w:proofErr w:type="spellEnd"/>
      <w:r>
        <w:rPr>
          <w:rStyle w:val="InlineCode"/>
          <w:highlight w:val="none"/>
        </w:rPr>
        <w:t xml:space="preserve"> </w:t>
      </w:r>
      <w:proofErr w:type="spellStart"/>
      <w:r>
        <w:rPr>
          <w:rStyle w:val="InlineCode"/>
          <w:highlight w:val="none"/>
        </w:rPr>
        <w:t>User</w:t>
      </w:r>
      <w:proofErr w:type="spellEnd"/>
      <w:r>
        <w:rPr>
          <w:rStyle w:val="InlineCode"/>
          <w:highlight w:val="none"/>
        </w:rPr>
        <w:t xml:space="preserve">" -p "Пароль" -a </w:t>
      </w:r>
      <w:proofErr w:type="spellStart"/>
      <w:r>
        <w:rPr>
          <w:rStyle w:val="InlineCode"/>
          <w:highlight w:val="none"/>
        </w:rPr>
        <w:t>ImportCmdb</w:t>
      </w:r>
      <w:proofErr w:type="spellEnd"/>
      <w:r>
        <w:rPr>
          <w:rStyle w:val="InlineCode"/>
          <w:highlight w:val="none"/>
        </w:rPr>
        <w:t xml:space="preserve"> -f "&lt;Полный путь до директории файлом с данными&gt;\ESM.Data</w:t>
      </w:r>
      <w:r>
        <w:rPr>
          <w:rStyle w:val="InlineCode"/>
          <w:highlight w:val="none"/>
        </w:rPr>
        <w:t>.xlsx"</w:t>
      </w:r>
    </w:p>
    <w:p w14:paraId="729B5A41" w14:textId="77777777" w:rsidR="009C5511" w:rsidRDefault="003B36F8">
      <w:pPr>
        <w:pStyle w:val="3"/>
      </w:pPr>
      <w:r>
        <w:t>С помощью визуальной части</w:t>
      </w:r>
    </w:p>
    <w:p w14:paraId="4CE275CF" w14:textId="77777777" w:rsidR="009C5511" w:rsidRPr="0006493B" w:rsidRDefault="003B36F8">
      <w:pPr>
        <w:numPr>
          <w:ilvl w:val="0"/>
          <w:numId w:val="11"/>
        </w:numPr>
        <w:rPr>
          <w:lang w:val="en-US"/>
        </w:rPr>
      </w:pPr>
      <w:r>
        <w:t>Перейти</w:t>
      </w:r>
      <w:r w:rsidRPr="0006493B">
        <w:rPr>
          <w:lang w:val="en-US"/>
        </w:rPr>
        <w:t xml:space="preserve"> </w:t>
      </w:r>
      <w:r>
        <w:t>в</w:t>
      </w:r>
      <w:r w:rsidRPr="0006493B">
        <w:rPr>
          <w:lang w:val="en-US"/>
        </w:rPr>
        <w:t xml:space="preserve"> </w:t>
      </w:r>
      <w:r>
        <w:t>папку</w:t>
      </w:r>
      <w:r w:rsidRPr="0006493B">
        <w:rPr>
          <w:lang w:val="en-US"/>
        </w:rPr>
        <w:t xml:space="preserve"> </w:t>
      </w:r>
      <w:r>
        <w:t>с</w:t>
      </w:r>
      <w:r w:rsidRPr="0006493B">
        <w:rPr>
          <w:lang w:val="en-US"/>
        </w:rPr>
        <w:t xml:space="preserve"> </w:t>
      </w:r>
      <w:r>
        <w:t>утилитой</w:t>
      </w:r>
      <w:r w:rsidRPr="0006493B">
        <w:rPr>
          <w:lang w:val="en-US"/>
        </w:rPr>
        <w:t xml:space="preserve"> </w:t>
      </w:r>
      <w:r>
        <w:t>импорта</w:t>
      </w:r>
      <w:r w:rsidRPr="0006493B">
        <w:rPr>
          <w:lang w:val="en-US"/>
        </w:rPr>
        <w:t xml:space="preserve">, </w:t>
      </w:r>
      <w:r>
        <w:t>пример</w:t>
      </w:r>
      <w:r w:rsidRPr="0006493B">
        <w:rPr>
          <w:lang w:val="en-US"/>
        </w:rPr>
        <w:t>: C:\Program Files\</w:t>
      </w:r>
      <w:proofErr w:type="spellStart"/>
      <w:r w:rsidRPr="0006493B">
        <w:rPr>
          <w:lang w:val="en-US"/>
        </w:rPr>
        <w:t>Directum</w:t>
      </w:r>
      <w:proofErr w:type="spellEnd"/>
      <w:r w:rsidRPr="0006493B">
        <w:rPr>
          <w:lang w:val="en-US"/>
        </w:rPr>
        <w:t xml:space="preserve"> Company\</w:t>
      </w:r>
      <w:proofErr w:type="spellStart"/>
      <w:r w:rsidRPr="0006493B">
        <w:rPr>
          <w:lang w:val="en-US"/>
        </w:rPr>
        <w:t>DirectumRX</w:t>
      </w:r>
      <w:proofErr w:type="spellEnd"/>
      <w:r w:rsidRPr="0006493B">
        <w:rPr>
          <w:lang w:val="en-US"/>
        </w:rPr>
        <w:t>\</w:t>
      </w:r>
      <w:proofErr w:type="spellStart"/>
      <w:r w:rsidRPr="0006493B">
        <w:rPr>
          <w:lang w:val="en-US"/>
        </w:rPr>
        <w:t>ImportData</w:t>
      </w:r>
      <w:proofErr w:type="spellEnd"/>
    </w:p>
    <w:p w14:paraId="26CE6C54" w14:textId="77777777" w:rsidR="009C5511" w:rsidRDefault="003B36F8">
      <w:pPr>
        <w:numPr>
          <w:ilvl w:val="0"/>
          <w:numId w:val="11"/>
        </w:numPr>
      </w:pPr>
      <w:r>
        <w:t xml:space="preserve">Находясь в папке с утилитой </w:t>
      </w:r>
      <w:proofErr w:type="gramStart"/>
      <w:r>
        <w:t>импорта</w:t>
      </w:r>
      <w:proofErr w:type="gramEnd"/>
      <w:r>
        <w:t xml:space="preserve"> необходимо перейти в папку </w:t>
      </w:r>
      <w:proofErr w:type="spellStart"/>
      <w:r>
        <w:t>ImportDataUI</w:t>
      </w:r>
      <w:proofErr w:type="spellEnd"/>
      <w:r>
        <w:t>, запустить файл ImportUtilServer.exe</w:t>
      </w:r>
    </w:p>
    <w:p w14:paraId="581E9C18" w14:textId="77777777" w:rsidR="009C5511" w:rsidRDefault="003B36F8">
      <w:pPr>
        <w:numPr>
          <w:ilvl w:val="0"/>
          <w:numId w:val="11"/>
        </w:numPr>
      </w:pPr>
      <w:r>
        <w:t>В открывш</w:t>
      </w:r>
      <w:r>
        <w:t xml:space="preserve">емся окне в поле действие выбрать </w:t>
      </w:r>
      <w:r>
        <w:rPr>
          <w:rStyle w:val="InlineCode"/>
          <w:highlight w:val="none"/>
        </w:rPr>
        <w:t>КЕ</w:t>
      </w:r>
      <w:r>
        <w:t>, указать полный путь до файла с данными, указать логин и пароль от УЗ, от имени которой необходимо выполнить импорт.</w:t>
      </w:r>
    </w:p>
    <w:p w14:paraId="29572CCC" w14:textId="77777777" w:rsidR="009C5511" w:rsidRDefault="003B36F8">
      <w:pPr>
        <w:numPr>
          <w:ilvl w:val="0"/>
          <w:numId w:val="11"/>
        </w:numPr>
      </w:pPr>
      <w:r>
        <w:t>Нажать на действие "Импорт" внизу страницы.</w:t>
      </w:r>
    </w:p>
    <w:p w14:paraId="105E4D0D" w14:textId="77777777" w:rsidR="009C5511" w:rsidRDefault="003B36F8">
      <w:r>
        <w:t>В результате будут импортированы записи в справочники Груп</w:t>
      </w:r>
      <w:r>
        <w:t>пы КЕ, Типы КЕ,  Типы связей КЕ, Связи между КЕ, КЕ с группой "Офисное оборудование", "Программное обеспечение", "Сервис", "Местоположения", "ИТ-оборудование", "Комплектующие ПК", "Техническое оборудование". в файл с исходными данными будут добавлены колон</w:t>
      </w:r>
      <w:r>
        <w:t>ки:</w:t>
      </w:r>
    </w:p>
    <w:p w14:paraId="0CBEB561" w14:textId="77777777" w:rsidR="009C5511" w:rsidRDefault="003B36F8">
      <w:pPr>
        <w:numPr>
          <w:ilvl w:val="0"/>
          <w:numId w:val="2"/>
        </w:numPr>
      </w:pPr>
      <w:r>
        <w:t>Итог – состояние импорта из данной строки «Загружено» / «Загружено частично» / «Ошибка»;</w:t>
      </w:r>
    </w:p>
    <w:p w14:paraId="0B4112EC" w14:textId="77777777" w:rsidR="009C5511" w:rsidRDefault="003B36F8">
      <w:pPr>
        <w:numPr>
          <w:ilvl w:val="0"/>
          <w:numId w:val="2"/>
        </w:numPr>
      </w:pPr>
      <w:r>
        <w:t>Дата – дата и время загрузки;</w:t>
      </w:r>
    </w:p>
    <w:p w14:paraId="5A7FA28D" w14:textId="77777777" w:rsidR="009C5511" w:rsidRDefault="003B36F8">
      <w:pPr>
        <w:numPr>
          <w:ilvl w:val="0"/>
          <w:numId w:val="2"/>
        </w:numPr>
      </w:pPr>
      <w:r>
        <w:t>Примечание – дополнительная информация по загруженной информации.</w:t>
      </w:r>
    </w:p>
    <w:p w14:paraId="6D8BEB9D" w14:textId="77777777" w:rsidR="009C5511" w:rsidRDefault="003B36F8">
      <w:r>
        <w:t>Записи, которые не были импортированы или импортированы не полность</w:t>
      </w:r>
      <w:r>
        <w:t xml:space="preserve">ю, можно или создать в </w:t>
      </w:r>
      <w:proofErr w:type="spellStart"/>
      <w:r>
        <w:t>Directum</w:t>
      </w:r>
      <w:proofErr w:type="spellEnd"/>
      <w:r>
        <w:t xml:space="preserve"> RX вручную, либо скорректировать данные в этом же файле и провести импорт повторно.</w:t>
      </w:r>
    </w:p>
    <w:sectPr w:rsidR="009C5511">
      <w:pgSz w:w="12240" w:h="15840"/>
      <w:pgMar w:top="1134" w:right="850" w:bottom="1134" w:left="170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roman"/>
    <w:notTrueType/>
    <w:pitch w:val="default"/>
  </w:font>
  <w:font w:name="Segoe UI">
    <w:panose1 w:val="020B0502040204020203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3180804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A03C860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F565BC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4AE206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626681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273456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0CE7F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DB0E4B7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4A2F08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C83ACE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3BEC4C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6F6E446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3AEE45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F06202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B18888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15D2A05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7A5EFC8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984979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7A64D8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ADA9DCA">
      <w:start w:val="1"/>
      <w:numFmt w:val="decimal"/>
      <w:lvlText w:val=""/>
      <w:lvlJc w:val="left"/>
    </w:lvl>
    <w:lvl w:ilvl="2" w:tplc="F072D44A">
      <w:start w:val="1"/>
      <w:numFmt w:val="decimal"/>
      <w:lvlText w:val=""/>
      <w:lvlJc w:val="left"/>
    </w:lvl>
    <w:lvl w:ilvl="3" w:tplc="ADECCF9C">
      <w:start w:val="1"/>
      <w:numFmt w:val="decimal"/>
      <w:lvlText w:val=""/>
      <w:lvlJc w:val="left"/>
    </w:lvl>
    <w:lvl w:ilvl="4" w:tplc="4C3AE678">
      <w:start w:val="1"/>
      <w:numFmt w:val="decimal"/>
      <w:lvlText w:val=""/>
      <w:lvlJc w:val="left"/>
    </w:lvl>
    <w:lvl w:ilvl="5" w:tplc="1C7870E6">
      <w:start w:val="1"/>
      <w:numFmt w:val="decimal"/>
      <w:lvlText w:val=""/>
      <w:lvlJc w:val="left"/>
    </w:lvl>
    <w:lvl w:ilvl="6" w:tplc="BC861BAC">
      <w:start w:val="1"/>
      <w:numFmt w:val="decimal"/>
      <w:lvlText w:val=""/>
      <w:lvlJc w:val="left"/>
    </w:lvl>
    <w:lvl w:ilvl="7" w:tplc="DDC8EC9A">
      <w:start w:val="1"/>
      <w:numFmt w:val="decimal"/>
      <w:lvlText w:val=""/>
      <w:lvlJc w:val="left"/>
    </w:lvl>
    <w:lvl w:ilvl="8" w:tplc="673007A0">
      <w:start w:val="1"/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00000004"/>
    <w:lvl w:ilvl="0" w:tplc="D8EEE5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E6D88C">
      <w:start w:val="1"/>
      <w:numFmt w:val="decimal"/>
      <w:lvlText w:val=""/>
      <w:lvlJc w:val="left"/>
    </w:lvl>
    <w:lvl w:ilvl="2" w:tplc="034262F2">
      <w:start w:val="1"/>
      <w:numFmt w:val="decimal"/>
      <w:lvlText w:val=""/>
      <w:lvlJc w:val="left"/>
    </w:lvl>
    <w:lvl w:ilvl="3" w:tplc="52527E4C">
      <w:start w:val="1"/>
      <w:numFmt w:val="decimal"/>
      <w:lvlText w:val=""/>
      <w:lvlJc w:val="left"/>
    </w:lvl>
    <w:lvl w:ilvl="4" w:tplc="9C68B7D0">
      <w:start w:val="1"/>
      <w:numFmt w:val="decimal"/>
      <w:lvlText w:val=""/>
      <w:lvlJc w:val="left"/>
    </w:lvl>
    <w:lvl w:ilvl="5" w:tplc="1E3668EE">
      <w:start w:val="1"/>
      <w:numFmt w:val="decimal"/>
      <w:lvlText w:val=""/>
      <w:lvlJc w:val="left"/>
    </w:lvl>
    <w:lvl w:ilvl="6" w:tplc="E716E616">
      <w:start w:val="1"/>
      <w:numFmt w:val="decimal"/>
      <w:lvlText w:val=""/>
      <w:lvlJc w:val="left"/>
    </w:lvl>
    <w:lvl w:ilvl="7" w:tplc="5CD86222">
      <w:start w:val="1"/>
      <w:numFmt w:val="decimal"/>
      <w:lvlText w:val=""/>
      <w:lvlJc w:val="left"/>
    </w:lvl>
    <w:lvl w:ilvl="8" w:tplc="479C9AC0">
      <w:start w:val="1"/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00000005"/>
    <w:lvl w:ilvl="0" w:tplc="ECE0EC62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D1AEB48">
      <w:start w:val="1"/>
      <w:numFmt w:val="decimal"/>
      <w:lvlText w:val=""/>
      <w:lvlJc w:val="left"/>
    </w:lvl>
    <w:lvl w:ilvl="2" w:tplc="B97673E2">
      <w:start w:val="1"/>
      <w:numFmt w:val="decimal"/>
      <w:lvlText w:val=""/>
      <w:lvlJc w:val="left"/>
    </w:lvl>
    <w:lvl w:ilvl="3" w:tplc="0B04F94A">
      <w:start w:val="1"/>
      <w:numFmt w:val="decimal"/>
      <w:lvlText w:val=""/>
      <w:lvlJc w:val="left"/>
    </w:lvl>
    <w:lvl w:ilvl="4" w:tplc="4342AB68">
      <w:start w:val="1"/>
      <w:numFmt w:val="decimal"/>
      <w:lvlText w:val=""/>
      <w:lvlJc w:val="left"/>
    </w:lvl>
    <w:lvl w:ilvl="5" w:tplc="41AA69FA">
      <w:start w:val="1"/>
      <w:numFmt w:val="decimal"/>
      <w:lvlText w:val=""/>
      <w:lvlJc w:val="left"/>
    </w:lvl>
    <w:lvl w:ilvl="6" w:tplc="300A491A">
      <w:start w:val="1"/>
      <w:numFmt w:val="decimal"/>
      <w:lvlText w:val=""/>
      <w:lvlJc w:val="left"/>
    </w:lvl>
    <w:lvl w:ilvl="7" w:tplc="F6F83802">
      <w:start w:val="1"/>
      <w:numFmt w:val="decimal"/>
      <w:lvlText w:val=""/>
      <w:lvlJc w:val="left"/>
    </w:lvl>
    <w:lvl w:ilvl="8" w:tplc="2A6A75C0">
      <w:start w:val="1"/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00000006"/>
    <w:lvl w:ilvl="0" w:tplc="23FAA5F6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ourier New" w:hAnsi="Courier New"/>
      </w:rPr>
    </w:lvl>
    <w:lvl w:ilvl="1" w:tplc="7A2EB00C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37CE40D2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4600108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05E65A0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C7A1E74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0DC7010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72E46C8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71692A8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9554201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18C52C">
      <w:start w:val="1"/>
      <w:numFmt w:val="decimal"/>
      <w:lvlText w:val=""/>
      <w:lvlJc w:val="left"/>
    </w:lvl>
    <w:lvl w:ilvl="2" w:tplc="C174F8DE">
      <w:start w:val="1"/>
      <w:numFmt w:val="decimal"/>
      <w:lvlText w:val=""/>
      <w:lvlJc w:val="left"/>
    </w:lvl>
    <w:lvl w:ilvl="3" w:tplc="E5F2034E">
      <w:start w:val="1"/>
      <w:numFmt w:val="decimal"/>
      <w:lvlText w:val=""/>
      <w:lvlJc w:val="left"/>
    </w:lvl>
    <w:lvl w:ilvl="4" w:tplc="10D66100">
      <w:start w:val="1"/>
      <w:numFmt w:val="decimal"/>
      <w:lvlText w:val=""/>
      <w:lvlJc w:val="left"/>
    </w:lvl>
    <w:lvl w:ilvl="5" w:tplc="C53E5BA4">
      <w:start w:val="1"/>
      <w:numFmt w:val="decimal"/>
      <w:lvlText w:val=""/>
      <w:lvlJc w:val="left"/>
    </w:lvl>
    <w:lvl w:ilvl="6" w:tplc="0A34D184">
      <w:start w:val="1"/>
      <w:numFmt w:val="decimal"/>
      <w:lvlText w:val=""/>
      <w:lvlJc w:val="left"/>
    </w:lvl>
    <w:lvl w:ilvl="7" w:tplc="3FF89B74">
      <w:start w:val="1"/>
      <w:numFmt w:val="decimal"/>
      <w:lvlText w:val=""/>
      <w:lvlJc w:val="left"/>
    </w:lvl>
    <w:lvl w:ilvl="8" w:tplc="402E8478">
      <w:start w:val="1"/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00000008"/>
    <w:lvl w:ilvl="0" w:tplc="CC883B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86639C">
      <w:start w:val="1"/>
      <w:numFmt w:val="decimal"/>
      <w:lvlText w:val=""/>
      <w:lvlJc w:val="left"/>
    </w:lvl>
    <w:lvl w:ilvl="2" w:tplc="F816FA06">
      <w:start w:val="1"/>
      <w:numFmt w:val="decimal"/>
      <w:lvlText w:val=""/>
      <w:lvlJc w:val="left"/>
    </w:lvl>
    <w:lvl w:ilvl="3" w:tplc="4D10F39C">
      <w:start w:val="1"/>
      <w:numFmt w:val="decimal"/>
      <w:lvlText w:val=""/>
      <w:lvlJc w:val="left"/>
    </w:lvl>
    <w:lvl w:ilvl="4" w:tplc="4D9A6DDA">
      <w:start w:val="1"/>
      <w:numFmt w:val="decimal"/>
      <w:lvlText w:val=""/>
      <w:lvlJc w:val="left"/>
    </w:lvl>
    <w:lvl w:ilvl="5" w:tplc="AA783122">
      <w:start w:val="1"/>
      <w:numFmt w:val="decimal"/>
      <w:lvlText w:val=""/>
      <w:lvlJc w:val="left"/>
    </w:lvl>
    <w:lvl w:ilvl="6" w:tplc="37BC83B6">
      <w:start w:val="1"/>
      <w:numFmt w:val="decimal"/>
      <w:lvlText w:val=""/>
      <w:lvlJc w:val="left"/>
    </w:lvl>
    <w:lvl w:ilvl="7" w:tplc="61B024DC">
      <w:start w:val="1"/>
      <w:numFmt w:val="decimal"/>
      <w:lvlText w:val=""/>
      <w:lvlJc w:val="left"/>
    </w:lvl>
    <w:lvl w:ilvl="8" w:tplc="8EC21B02">
      <w:start w:val="1"/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00000009"/>
    <w:lvl w:ilvl="0" w:tplc="2FF2AED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2749764">
      <w:start w:val="1"/>
      <w:numFmt w:val="decimal"/>
      <w:lvlText w:val=""/>
      <w:lvlJc w:val="left"/>
    </w:lvl>
    <w:lvl w:ilvl="2" w:tplc="5E1CD40E">
      <w:start w:val="1"/>
      <w:numFmt w:val="decimal"/>
      <w:lvlText w:val=""/>
      <w:lvlJc w:val="left"/>
    </w:lvl>
    <w:lvl w:ilvl="3" w:tplc="CB32D8C2">
      <w:start w:val="1"/>
      <w:numFmt w:val="decimal"/>
      <w:lvlText w:val=""/>
      <w:lvlJc w:val="left"/>
    </w:lvl>
    <w:lvl w:ilvl="4" w:tplc="08BEB0C4">
      <w:start w:val="1"/>
      <w:numFmt w:val="decimal"/>
      <w:lvlText w:val=""/>
      <w:lvlJc w:val="left"/>
    </w:lvl>
    <w:lvl w:ilvl="5" w:tplc="F01CE47E">
      <w:start w:val="1"/>
      <w:numFmt w:val="decimal"/>
      <w:lvlText w:val=""/>
      <w:lvlJc w:val="left"/>
    </w:lvl>
    <w:lvl w:ilvl="6" w:tplc="341686F4">
      <w:start w:val="1"/>
      <w:numFmt w:val="decimal"/>
      <w:lvlText w:val=""/>
      <w:lvlJc w:val="left"/>
    </w:lvl>
    <w:lvl w:ilvl="7" w:tplc="D49274F4">
      <w:start w:val="1"/>
      <w:numFmt w:val="decimal"/>
      <w:lvlText w:val=""/>
      <w:lvlJc w:val="left"/>
    </w:lvl>
    <w:lvl w:ilvl="8" w:tplc="56D243CC">
      <w:start w:val="1"/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0000000A"/>
    <w:lvl w:ilvl="0" w:tplc="2B0001F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DF2163E">
      <w:start w:val="1"/>
      <w:numFmt w:val="decimal"/>
      <w:lvlText w:val=""/>
      <w:lvlJc w:val="left"/>
    </w:lvl>
    <w:lvl w:ilvl="2" w:tplc="A434DD8A">
      <w:start w:val="1"/>
      <w:numFmt w:val="decimal"/>
      <w:lvlText w:val=""/>
      <w:lvlJc w:val="left"/>
    </w:lvl>
    <w:lvl w:ilvl="3" w:tplc="9BF694AC">
      <w:start w:val="1"/>
      <w:numFmt w:val="decimal"/>
      <w:lvlText w:val=""/>
      <w:lvlJc w:val="left"/>
    </w:lvl>
    <w:lvl w:ilvl="4" w:tplc="1CCE90E6">
      <w:start w:val="1"/>
      <w:numFmt w:val="decimal"/>
      <w:lvlText w:val=""/>
      <w:lvlJc w:val="left"/>
    </w:lvl>
    <w:lvl w:ilvl="5" w:tplc="73D2B9DC">
      <w:start w:val="1"/>
      <w:numFmt w:val="decimal"/>
      <w:lvlText w:val=""/>
      <w:lvlJc w:val="left"/>
    </w:lvl>
    <w:lvl w:ilvl="6" w:tplc="D780FBD8">
      <w:start w:val="1"/>
      <w:numFmt w:val="decimal"/>
      <w:lvlText w:val=""/>
      <w:lvlJc w:val="left"/>
    </w:lvl>
    <w:lvl w:ilvl="7" w:tplc="4FDC2A30">
      <w:start w:val="1"/>
      <w:numFmt w:val="decimal"/>
      <w:lvlText w:val=""/>
      <w:lvlJc w:val="left"/>
    </w:lvl>
    <w:lvl w:ilvl="8" w:tplc="E48EB86A">
      <w:start w:val="1"/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0000000B"/>
    <w:lvl w:ilvl="0" w:tplc="C2829D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468432">
      <w:start w:val="1"/>
      <w:numFmt w:val="decimal"/>
      <w:lvlText w:val=""/>
      <w:lvlJc w:val="left"/>
    </w:lvl>
    <w:lvl w:ilvl="2" w:tplc="F1FACD32">
      <w:start w:val="1"/>
      <w:numFmt w:val="decimal"/>
      <w:lvlText w:val=""/>
      <w:lvlJc w:val="left"/>
    </w:lvl>
    <w:lvl w:ilvl="3" w:tplc="7C9619E8">
      <w:start w:val="1"/>
      <w:numFmt w:val="decimal"/>
      <w:lvlText w:val=""/>
      <w:lvlJc w:val="left"/>
    </w:lvl>
    <w:lvl w:ilvl="4" w:tplc="3474D1D6">
      <w:start w:val="1"/>
      <w:numFmt w:val="decimal"/>
      <w:lvlText w:val=""/>
      <w:lvlJc w:val="left"/>
    </w:lvl>
    <w:lvl w:ilvl="5" w:tplc="AEC8C3E2">
      <w:start w:val="1"/>
      <w:numFmt w:val="decimal"/>
      <w:lvlText w:val=""/>
      <w:lvlJc w:val="left"/>
    </w:lvl>
    <w:lvl w:ilvl="6" w:tplc="68DC517A">
      <w:start w:val="1"/>
      <w:numFmt w:val="decimal"/>
      <w:lvlText w:val=""/>
      <w:lvlJc w:val="left"/>
    </w:lvl>
    <w:lvl w:ilvl="7" w:tplc="303A78D6">
      <w:start w:val="1"/>
      <w:numFmt w:val="decimal"/>
      <w:lvlText w:val=""/>
      <w:lvlJc w:val="left"/>
    </w:lvl>
    <w:lvl w:ilvl="8" w:tplc="2DB04904">
      <w:start w:val="1"/>
      <w:numFmt w:val="decimal"/>
      <w:lvlText w:val=""/>
      <w:lvlJc w:val="left"/>
    </w:lvl>
  </w:abstractNum>
  <w:abstractNum w:abstractNumId="11" w15:restartNumberingAfterBreak="0">
    <w:nsid w:val="1E654672"/>
    <w:multiLevelType w:val="multilevel"/>
    <w:tmpl w:val="8C32DFF0"/>
    <w:lvl w:ilvl="0">
      <w:start w:val="1"/>
      <w:numFmt w:val="decimal"/>
      <w:pStyle w:val="a"/>
      <w:lvlText w:val="%1."/>
      <w:lvlJc w:val="left"/>
      <w:pPr>
        <w:tabs>
          <w:tab w:val="num" w:pos="0"/>
        </w:tabs>
        <w:ind w:left="284" w:hanging="284"/>
      </w:pPr>
      <w:rPr>
        <w:rFonts w:ascii="Arial" w:hAnsi="Arial" w:hint="default"/>
        <w:kern w:val="0"/>
        <w:sz w:val="20"/>
      </w:rPr>
    </w:lvl>
    <w:lvl w:ilvl="1">
      <w:start w:val="1"/>
      <w:numFmt w:val="decimal"/>
      <w:lvlText w:val="%1.%2."/>
      <w:lvlJc w:val="left"/>
      <w:pPr>
        <w:tabs>
          <w:tab w:val="num" w:pos="992"/>
        </w:tabs>
        <w:ind w:left="992" w:hanging="42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701"/>
        </w:tabs>
        <w:ind w:left="1985" w:hanging="284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68"/>
        </w:tabs>
        <w:ind w:left="2552" w:hanging="284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5"/>
        </w:tabs>
        <w:ind w:left="3119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402"/>
        </w:tabs>
        <w:ind w:left="3686" w:hanging="284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969"/>
        </w:tabs>
        <w:ind w:left="4253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6"/>
        </w:tabs>
        <w:ind w:left="4820" w:hanging="284"/>
      </w:pPr>
      <w:rPr>
        <w:rFonts w:hint="default"/>
      </w:rPr>
    </w:lvl>
  </w:abstractNum>
  <w:abstractNum w:abstractNumId="12" w15:restartNumberingAfterBreak="0">
    <w:nsid w:val="4DE33292"/>
    <w:multiLevelType w:val="multilevel"/>
    <w:tmpl w:val="712E85F6"/>
    <w:styleLink w:val="a0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sz w:val="20"/>
      </w:rPr>
    </w:lvl>
    <w:lvl w:ilvl="1">
      <w:start w:val="1"/>
      <w:numFmt w:val="decimal"/>
      <w:lvlText w:val="%1.%2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1" w:hanging="98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11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68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25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82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39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196" w:hanging="340"/>
      </w:pPr>
      <w:rPr>
        <w:rFonts w:hint="default"/>
      </w:rPr>
    </w:lvl>
  </w:abstractNum>
  <w:abstractNum w:abstractNumId="13" w15:restartNumberingAfterBreak="0">
    <w:nsid w:val="54BF76D2"/>
    <w:multiLevelType w:val="multilevel"/>
    <w:tmpl w:val="3E0A9706"/>
    <w:name w:val="Новый список2"/>
    <w:lvl w:ilvl="0">
      <w:start w:val="1"/>
      <w:numFmt w:val="bullet"/>
      <w:pStyle w:val="a1"/>
      <w:lvlText w:val="●"/>
      <w:lvlJc w:val="left"/>
      <w:pPr>
        <w:tabs>
          <w:tab w:val="num" w:pos="0"/>
        </w:tabs>
        <w:ind w:left="709" w:hanging="284"/>
      </w:pPr>
      <w:rPr>
        <w:rFonts w:ascii="Arial" w:hAnsi="Arial" w:hint="default"/>
        <w:b w:val="0"/>
        <w:i w:val="0"/>
        <w:color w:val="auto"/>
        <w:sz w:val="20"/>
      </w:rPr>
    </w:lvl>
    <w:lvl w:ilvl="1">
      <w:start w:val="1"/>
      <w:numFmt w:val="bullet"/>
      <w:lvlText w:val="●"/>
      <w:lvlJc w:val="left"/>
      <w:pPr>
        <w:tabs>
          <w:tab w:val="num" w:pos="992"/>
        </w:tabs>
        <w:ind w:left="1276" w:hanging="284"/>
      </w:pPr>
      <w:rPr>
        <w:rFonts w:ascii="Arial" w:hAnsi="Arial" w:hint="default"/>
        <w:color w:val="auto"/>
      </w:rPr>
    </w:lvl>
    <w:lvl w:ilvl="2">
      <w:start w:val="1"/>
      <w:numFmt w:val="bullet"/>
      <w:lvlText w:val="●"/>
      <w:lvlJc w:val="left"/>
      <w:pPr>
        <w:tabs>
          <w:tab w:val="num" w:pos="1559"/>
        </w:tabs>
        <w:ind w:left="1843" w:hanging="284"/>
      </w:pPr>
      <w:rPr>
        <w:rFonts w:ascii="Arial" w:hAnsi="Arial" w:hint="default"/>
        <w:color w:val="auto"/>
      </w:rPr>
    </w:lvl>
    <w:lvl w:ilvl="3">
      <w:start w:val="1"/>
      <w:numFmt w:val="bullet"/>
      <w:suff w:val="nothing"/>
      <w:lvlText w:val="●"/>
      <w:lvlJc w:val="left"/>
      <w:pPr>
        <w:ind w:left="2552" w:hanging="426"/>
      </w:pPr>
      <w:rPr>
        <w:rFonts w:ascii="Arial" w:hAnsi="Arial" w:hint="default"/>
        <w:color w:val="auto"/>
      </w:rPr>
    </w:lvl>
    <w:lvl w:ilvl="4">
      <w:start w:val="1"/>
      <w:numFmt w:val="bullet"/>
      <w:suff w:val="nothing"/>
      <w:lvlText w:val="●"/>
      <w:lvlJc w:val="left"/>
      <w:pPr>
        <w:ind w:left="3119" w:hanging="426"/>
      </w:pPr>
      <w:rPr>
        <w:rFonts w:ascii="Arial" w:hAnsi="Arial" w:hint="default"/>
        <w:color w:val="auto"/>
      </w:rPr>
    </w:lvl>
    <w:lvl w:ilvl="5">
      <w:start w:val="1"/>
      <w:numFmt w:val="bullet"/>
      <w:suff w:val="nothing"/>
      <w:lvlText w:val="●"/>
      <w:lvlJc w:val="left"/>
      <w:pPr>
        <w:ind w:left="3686" w:hanging="426"/>
      </w:pPr>
      <w:rPr>
        <w:rFonts w:ascii="Arial" w:hAnsi="Arial" w:hint="default"/>
        <w:color w:val="auto"/>
      </w:rPr>
    </w:lvl>
    <w:lvl w:ilvl="6">
      <w:start w:val="1"/>
      <w:numFmt w:val="bullet"/>
      <w:suff w:val="nothing"/>
      <w:lvlText w:val="●"/>
      <w:lvlJc w:val="left"/>
      <w:pPr>
        <w:ind w:left="4253" w:hanging="426"/>
      </w:pPr>
      <w:rPr>
        <w:rFonts w:ascii="Arial" w:hAnsi="Arial" w:hint="default"/>
        <w:color w:val="auto"/>
      </w:rPr>
    </w:lvl>
    <w:lvl w:ilvl="7">
      <w:start w:val="1"/>
      <w:numFmt w:val="bullet"/>
      <w:suff w:val="nothing"/>
      <w:lvlText w:val="●"/>
      <w:lvlJc w:val="left"/>
      <w:pPr>
        <w:ind w:left="4820" w:hanging="426"/>
      </w:pPr>
      <w:rPr>
        <w:rFonts w:ascii="Arial" w:hAnsi="Arial" w:hint="default"/>
        <w:color w:val="auto"/>
      </w:rPr>
    </w:lvl>
    <w:lvl w:ilvl="8">
      <w:start w:val="1"/>
      <w:numFmt w:val="bullet"/>
      <w:suff w:val="nothing"/>
      <w:lvlText w:val="●"/>
      <w:lvlJc w:val="left"/>
      <w:pPr>
        <w:ind w:left="5387" w:hanging="426"/>
      </w:pPr>
      <w:rPr>
        <w:rFonts w:ascii="Arial" w:hAnsi="Arial" w:hint="default"/>
        <w:color w:val="auto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3"/>
  </w:num>
  <w:num w:numId="13">
    <w:abstractNumId w:val="11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5511"/>
    <w:rsid w:val="0006493B"/>
    <w:rsid w:val="003B36F8"/>
    <w:rsid w:val="009C5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B0EFEE"/>
  <w15:docId w15:val="{FBDBC6C0-0D7C-4B57-8B95-D8DBED897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805BCE"/>
    <w:pPr>
      <w:spacing w:before="160"/>
      <w:jc w:val="both"/>
    </w:pPr>
    <w:rPr>
      <w:rFonts w:ascii="Arial" w:eastAsiaTheme="minorHAnsi" w:hAnsi="Arial"/>
      <w:lang w:eastAsia="en-US"/>
    </w:rPr>
  </w:style>
  <w:style w:type="paragraph" w:styleId="1">
    <w:name w:val="heading 1"/>
    <w:aliases w:val="Глава"/>
    <w:basedOn w:val="a3"/>
    <w:next w:val="a3"/>
    <w:link w:val="10"/>
    <w:qFormat/>
    <w:rsid w:val="00EF7B96"/>
    <w:pPr>
      <w:keepNext/>
      <w:spacing w:before="480"/>
      <w:jc w:val="left"/>
      <w:outlineLvl w:val="0"/>
    </w:pPr>
    <w:rPr>
      <w:rFonts w:cs="Arial"/>
      <w:color w:val="1F497D" w:themeColor="text2"/>
      <w:sz w:val="36"/>
      <w:szCs w:val="32"/>
    </w:rPr>
  </w:style>
  <w:style w:type="paragraph" w:styleId="2">
    <w:name w:val="heading 2"/>
    <w:aliases w:val="Раздел"/>
    <w:basedOn w:val="a3"/>
    <w:next w:val="a3"/>
    <w:link w:val="20"/>
    <w:qFormat/>
    <w:rsid w:val="00EF7B96"/>
    <w:pPr>
      <w:keepNext/>
      <w:spacing w:before="400" w:after="120"/>
      <w:jc w:val="left"/>
      <w:outlineLvl w:val="1"/>
    </w:pPr>
    <w:rPr>
      <w:color w:val="1F497D" w:themeColor="text2"/>
      <w:sz w:val="28"/>
    </w:rPr>
  </w:style>
  <w:style w:type="paragraph" w:styleId="3">
    <w:name w:val="heading 3"/>
    <w:aliases w:val="Подраздел"/>
    <w:basedOn w:val="a3"/>
    <w:next w:val="a3"/>
    <w:link w:val="30"/>
    <w:qFormat/>
    <w:rsid w:val="00EF7B96"/>
    <w:pPr>
      <w:keepNext/>
      <w:spacing w:before="320" w:after="120"/>
      <w:jc w:val="left"/>
      <w:outlineLvl w:val="2"/>
    </w:pPr>
    <w:rPr>
      <w:color w:val="1F497D" w:themeColor="text2"/>
      <w:sz w:val="24"/>
    </w:rPr>
  </w:style>
  <w:style w:type="paragraph" w:styleId="4">
    <w:name w:val="heading 4"/>
    <w:basedOn w:val="a2"/>
    <w:next w:val="a2"/>
    <w:link w:val="40"/>
    <w:qFormat/>
    <w:rsid w:val="008F7E31"/>
    <w:pPr>
      <w:keepNext/>
      <w:keepLines/>
      <w:overflowPunct w:val="0"/>
      <w:autoSpaceDE w:val="0"/>
      <w:autoSpaceDN w:val="0"/>
      <w:adjustRightInd w:val="0"/>
      <w:spacing w:before="200" w:after="120"/>
      <w:jc w:val="left"/>
      <w:textAlignment w:val="baseline"/>
      <w:outlineLvl w:val="3"/>
    </w:pPr>
    <w:rPr>
      <w:rFonts w:eastAsia="Times New Roman"/>
      <w:i/>
      <w:color w:val="1F497D" w:themeColor="text2"/>
      <w:kern w:val="20"/>
      <w:sz w:val="22"/>
      <w:lang w:eastAsia="ru-RU"/>
    </w:rPr>
  </w:style>
  <w:style w:type="paragraph" w:styleId="5">
    <w:name w:val="heading 5"/>
    <w:basedOn w:val="a2"/>
    <w:next w:val="a2"/>
    <w:link w:val="50"/>
    <w:qFormat/>
    <w:rsid w:val="008F7E31"/>
    <w:pPr>
      <w:keepNext/>
      <w:overflowPunct w:val="0"/>
      <w:autoSpaceDE w:val="0"/>
      <w:autoSpaceDN w:val="0"/>
      <w:adjustRightInd w:val="0"/>
      <w:spacing w:after="120"/>
      <w:jc w:val="left"/>
      <w:textAlignment w:val="baseline"/>
      <w:outlineLvl w:val="4"/>
    </w:pPr>
    <w:rPr>
      <w:rFonts w:eastAsia="Times New Roman"/>
      <w:b/>
      <w:color w:val="1F497D" w:themeColor="text2"/>
      <w:kern w:val="20"/>
      <w:lang w:eastAsia="ru-RU"/>
    </w:rPr>
  </w:style>
  <w:style w:type="paragraph" w:styleId="6">
    <w:name w:val="heading 6"/>
    <w:basedOn w:val="a2"/>
    <w:next w:val="a2"/>
    <w:link w:val="60"/>
    <w:qFormat/>
    <w:rsid w:val="008F7E31"/>
    <w:pPr>
      <w:overflowPunct w:val="0"/>
      <w:autoSpaceDE w:val="0"/>
      <w:autoSpaceDN w:val="0"/>
      <w:adjustRightInd w:val="0"/>
      <w:spacing w:before="240" w:after="60"/>
      <w:textAlignment w:val="baseline"/>
      <w:outlineLvl w:val="5"/>
    </w:pPr>
    <w:rPr>
      <w:rFonts w:eastAsia="Times New Roman"/>
      <w:kern w:val="20"/>
      <w:lang w:eastAsia="ru-RU"/>
    </w:rPr>
  </w:style>
  <w:style w:type="paragraph" w:styleId="7">
    <w:name w:val="heading 7"/>
    <w:basedOn w:val="a2"/>
    <w:next w:val="a2"/>
    <w:link w:val="70"/>
    <w:uiPriority w:val="9"/>
    <w:qFormat/>
    <w:rsid w:val="008F7E31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2"/>
    <w:next w:val="a2"/>
    <w:link w:val="80"/>
    <w:uiPriority w:val="9"/>
    <w:unhideWhenUsed/>
    <w:qFormat/>
    <w:rsid w:val="008F7E31"/>
    <w:pPr>
      <w:keepNext/>
      <w:keepLines/>
      <w:spacing w:before="200"/>
      <w:jc w:val="left"/>
      <w:outlineLvl w:val="7"/>
    </w:pPr>
    <w:rPr>
      <w:rFonts w:eastAsiaTheme="majorEastAsia" w:cstheme="majorBidi"/>
      <w:color w:val="404040" w:themeColor="text1" w:themeTint="BF"/>
    </w:rPr>
  </w:style>
  <w:style w:type="paragraph" w:styleId="9">
    <w:name w:val="heading 9"/>
    <w:basedOn w:val="a2"/>
    <w:next w:val="a2"/>
    <w:link w:val="90"/>
    <w:uiPriority w:val="9"/>
    <w:unhideWhenUsed/>
    <w:qFormat/>
    <w:rsid w:val="008F7E31"/>
    <w:pPr>
      <w:keepNext/>
      <w:keepLines/>
      <w:spacing w:before="200"/>
      <w:jc w:val="left"/>
      <w:outlineLvl w:val="8"/>
    </w:pPr>
    <w:rPr>
      <w:rFonts w:eastAsiaTheme="majorEastAsia" w:cstheme="majorBidi"/>
      <w:iCs/>
      <w:color w:val="404040" w:themeColor="text1" w:themeTint="BF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styleId="a7">
    <w:name w:val="Hyperlink"/>
    <w:basedOn w:val="a8"/>
    <w:qFormat/>
    <w:rsid w:val="00EF7B96"/>
    <w:rPr>
      <w:rFonts w:ascii="Arial" w:hAnsi="Arial"/>
      <w:color w:val="4F81BD" w:themeColor="accent1"/>
      <w:u w:val="single"/>
      <w:lang w:val="ru-RU"/>
    </w:rPr>
  </w:style>
  <w:style w:type="character" w:customStyle="1" w:styleId="InlineCode">
    <w:name w:val="InlineCode"/>
    <w:rPr>
      <w:rFonts w:ascii="Consolas" w:eastAsia="Consolas" w:hAnsi="Consolas" w:cs="Consolas"/>
      <w:color w:val="C7254E"/>
      <w:sz w:val="20"/>
      <w:szCs w:val="20"/>
      <w:highlight w:val="white"/>
    </w:rPr>
  </w:style>
  <w:style w:type="paragraph" w:customStyle="1" w:styleId="FencedCodexml">
    <w:name w:val="FencedCode.xml"/>
    <w:pPr>
      <w:shd w:val="solid" w:color="E2E2E2" w:fill="auto"/>
    </w:pPr>
    <w:rPr>
      <w:rFonts w:ascii="Consolas" w:eastAsia="Consolas" w:hAnsi="Consolas" w:cs="Consolas"/>
    </w:rPr>
  </w:style>
  <w:style w:type="paragraph" w:styleId="11">
    <w:name w:val="toc 1"/>
    <w:basedOn w:val="a2"/>
    <w:next w:val="a2"/>
    <w:semiHidden/>
    <w:rsid w:val="00AF44B3"/>
    <w:pPr>
      <w:jc w:val="left"/>
    </w:pPr>
    <w:rPr>
      <w:caps/>
      <w:sz w:val="24"/>
      <w:szCs w:val="24"/>
    </w:rPr>
  </w:style>
  <w:style w:type="paragraph" w:styleId="21">
    <w:name w:val="toc 2"/>
    <w:basedOn w:val="2"/>
    <w:next w:val="a2"/>
    <w:semiHidden/>
    <w:rsid w:val="00AF44B3"/>
    <w:pPr>
      <w:spacing w:after="0"/>
      <w:ind w:left="221"/>
      <w:outlineLvl w:val="9"/>
    </w:pPr>
    <w:rPr>
      <w:b/>
      <w:caps/>
      <w:smallCaps/>
      <w:sz w:val="22"/>
    </w:rPr>
  </w:style>
  <w:style w:type="paragraph" w:styleId="31">
    <w:name w:val="toc 3"/>
    <w:basedOn w:val="a2"/>
    <w:next w:val="a2"/>
    <w:semiHidden/>
    <w:rsid w:val="00AF44B3"/>
    <w:pPr>
      <w:ind w:left="442"/>
      <w:jc w:val="left"/>
    </w:pPr>
    <w:rPr>
      <w:i/>
      <w:kern w:val="20"/>
    </w:rPr>
  </w:style>
  <w:style w:type="paragraph" w:styleId="41">
    <w:name w:val="toc 4"/>
    <w:basedOn w:val="11"/>
    <w:next w:val="a2"/>
    <w:semiHidden/>
    <w:rsid w:val="00AF44B3"/>
    <w:pPr>
      <w:ind w:left="658"/>
    </w:pPr>
    <w:rPr>
      <w:caps w:val="0"/>
    </w:rPr>
  </w:style>
  <w:style w:type="paragraph" w:styleId="51">
    <w:name w:val="toc 5"/>
    <w:basedOn w:val="a2"/>
    <w:next w:val="a2"/>
    <w:semiHidden/>
    <w:rsid w:val="00AF44B3"/>
    <w:pPr>
      <w:ind w:left="958"/>
      <w:jc w:val="left"/>
    </w:pPr>
    <w:rPr>
      <w:szCs w:val="24"/>
    </w:rPr>
  </w:style>
  <w:style w:type="paragraph" w:styleId="a9">
    <w:name w:val="Subtitle"/>
    <w:basedOn w:val="a2"/>
    <w:qFormat/>
    <w:rsid w:val="00AF44B3"/>
    <w:pPr>
      <w:spacing w:after="60"/>
      <w:jc w:val="center"/>
    </w:pPr>
    <w:rPr>
      <w:i/>
      <w:sz w:val="24"/>
    </w:rPr>
  </w:style>
  <w:style w:type="paragraph" w:customStyle="1" w:styleId="aa">
    <w:name w:val="Замечание"/>
    <w:basedOn w:val="a3"/>
    <w:rsid w:val="00AF44B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</w:style>
  <w:style w:type="character" w:customStyle="1" w:styleId="ab">
    <w:name w:val="Определения"/>
    <w:basedOn w:val="a4"/>
    <w:rsid w:val="00AF44B3"/>
    <w:rPr>
      <w:rFonts w:ascii="Courier New" w:hAnsi="Courier New"/>
      <w:i/>
      <w:caps/>
      <w:sz w:val="24"/>
      <w:u w:val="none"/>
    </w:rPr>
  </w:style>
  <w:style w:type="paragraph" w:customStyle="1" w:styleId="ac">
    <w:name w:val="Примечание"/>
    <w:basedOn w:val="a3"/>
    <w:qFormat/>
    <w:rsid w:val="008F7E31"/>
    <w:pPr>
      <w:keepNext/>
      <w:keepLines/>
      <w:pBdr>
        <w:top w:val="single" w:sz="4" w:space="4" w:color="808080" w:themeColor="background1" w:themeShade="80"/>
        <w:left w:val="single" w:sz="4" w:space="4" w:color="808080" w:themeColor="background1" w:themeShade="80"/>
        <w:bottom w:val="single" w:sz="4" w:space="4" w:color="808080" w:themeColor="background1" w:themeShade="80"/>
        <w:right w:val="single" w:sz="4" w:space="4" w:color="808080" w:themeColor="background1" w:themeShade="80"/>
      </w:pBdr>
    </w:pPr>
  </w:style>
  <w:style w:type="paragraph" w:styleId="ad">
    <w:name w:val="footer"/>
    <w:basedOn w:val="a2"/>
    <w:link w:val="ae"/>
    <w:uiPriority w:val="99"/>
    <w:unhideWhenUsed/>
    <w:rsid w:val="008F7E31"/>
    <w:pPr>
      <w:tabs>
        <w:tab w:val="center" w:pos="4677"/>
        <w:tab w:val="right" w:pos="9355"/>
      </w:tabs>
      <w:spacing w:before="0"/>
      <w:jc w:val="left"/>
    </w:pPr>
    <w:rPr>
      <w:rFonts w:eastAsia="Calibri"/>
      <w:color w:val="404040"/>
      <w:sz w:val="18"/>
    </w:rPr>
  </w:style>
  <w:style w:type="paragraph" w:styleId="af">
    <w:name w:val="List"/>
    <w:basedOn w:val="a3"/>
    <w:rsid w:val="00AF44B3"/>
    <w:pPr>
      <w:ind w:left="360" w:hanging="360"/>
    </w:pPr>
  </w:style>
  <w:style w:type="paragraph" w:customStyle="1" w:styleId="af0">
    <w:name w:val="Основной с отступом"/>
    <w:basedOn w:val="a3"/>
    <w:rsid w:val="00AF44B3"/>
  </w:style>
  <w:style w:type="paragraph" w:customStyle="1" w:styleId="af1">
    <w:name w:val="Пример"/>
    <w:basedOn w:val="a3"/>
    <w:next w:val="a2"/>
    <w:rsid w:val="00AF44B3"/>
    <w:pPr>
      <w:keepNext/>
      <w:widowControl w:val="0"/>
    </w:pPr>
    <w:rPr>
      <w:b/>
    </w:rPr>
  </w:style>
  <w:style w:type="paragraph" w:customStyle="1" w:styleId="af2">
    <w:name w:val="Например"/>
    <w:basedOn w:val="a3"/>
    <w:next w:val="a2"/>
    <w:rsid w:val="00AF44B3"/>
    <w:pPr>
      <w:keepNext/>
      <w:widowControl w:val="0"/>
    </w:pPr>
    <w:rPr>
      <w:b/>
    </w:rPr>
  </w:style>
  <w:style w:type="paragraph" w:customStyle="1" w:styleId="af3">
    <w:name w:val="Функция"/>
    <w:basedOn w:val="a3"/>
    <w:rsid w:val="00AF44B3"/>
    <w:pPr>
      <w:keepNext/>
      <w:jc w:val="left"/>
    </w:pPr>
    <w:rPr>
      <w:i/>
    </w:rPr>
  </w:style>
  <w:style w:type="paragraph" w:customStyle="1" w:styleId="af4">
    <w:name w:val="Нумерованный"/>
    <w:basedOn w:val="a3"/>
    <w:rsid w:val="00AF44B3"/>
  </w:style>
  <w:style w:type="paragraph" w:customStyle="1" w:styleId="af5">
    <w:name w:val="Рисунок"/>
    <w:basedOn w:val="a3"/>
    <w:next w:val="a3"/>
    <w:rsid w:val="00AF44B3"/>
    <w:pPr>
      <w:keepNext/>
      <w:keepLines/>
      <w:widowControl w:val="0"/>
      <w:jc w:val="center"/>
    </w:pPr>
  </w:style>
  <w:style w:type="paragraph" w:styleId="af6">
    <w:name w:val="caption"/>
    <w:basedOn w:val="a2"/>
    <w:next w:val="a2"/>
    <w:uiPriority w:val="35"/>
    <w:unhideWhenUsed/>
    <w:qFormat/>
    <w:rsid w:val="008F7E31"/>
    <w:pPr>
      <w:spacing w:before="120" w:after="120"/>
      <w:jc w:val="right"/>
    </w:pPr>
    <w:rPr>
      <w:bCs/>
      <w:szCs w:val="18"/>
    </w:rPr>
  </w:style>
  <w:style w:type="paragraph" w:styleId="af7">
    <w:name w:val="Document Map"/>
    <w:basedOn w:val="a3"/>
    <w:semiHidden/>
    <w:rsid w:val="00AF44B3"/>
    <w:pPr>
      <w:shd w:val="clear" w:color="auto" w:fill="000080"/>
    </w:pPr>
    <w:rPr>
      <w:rFonts w:cs="Tahoma"/>
      <w:sz w:val="18"/>
    </w:rPr>
  </w:style>
  <w:style w:type="paragraph" w:customStyle="1" w:styleId="af8">
    <w:name w:val="Название поля"/>
    <w:basedOn w:val="a3"/>
    <w:rsid w:val="00AF44B3"/>
    <w:rPr>
      <w:i/>
    </w:rPr>
  </w:style>
  <w:style w:type="paragraph" w:customStyle="1" w:styleId="af9">
    <w:name w:val="Название документа"/>
    <w:basedOn w:val="af8"/>
    <w:rsid w:val="00AF44B3"/>
    <w:rPr>
      <w:b/>
      <w:i w:val="0"/>
    </w:rPr>
  </w:style>
  <w:style w:type="paragraph" w:customStyle="1" w:styleId="afa">
    <w:name w:val="Кнопка"/>
    <w:basedOn w:val="a3"/>
    <w:next w:val="a3"/>
    <w:link w:val="afb"/>
    <w:qFormat/>
    <w:rsid w:val="008F7E31"/>
    <w:pPr>
      <w:spacing w:before="0"/>
    </w:pPr>
    <w:rPr>
      <w:b/>
      <w:u w:val="single"/>
    </w:rPr>
  </w:style>
  <w:style w:type="paragraph" w:customStyle="1" w:styleId="afc">
    <w:name w:val="Горячие клавиши"/>
    <w:basedOn w:val="a3"/>
    <w:rsid w:val="00AF44B3"/>
    <w:rPr>
      <w:i/>
      <w:sz w:val="24"/>
    </w:rPr>
  </w:style>
  <w:style w:type="paragraph" w:customStyle="1" w:styleId="afd">
    <w:name w:val="Основной текст (+ выравнивание по центру)"/>
    <w:basedOn w:val="a3"/>
    <w:rsid w:val="00AF44B3"/>
    <w:pPr>
      <w:jc w:val="center"/>
    </w:pPr>
    <w:rPr>
      <w:lang w:val="en-US"/>
    </w:rPr>
  </w:style>
  <w:style w:type="paragraph" w:styleId="12">
    <w:name w:val="index 1"/>
    <w:basedOn w:val="a2"/>
    <w:next w:val="a2"/>
    <w:autoRedefine/>
    <w:semiHidden/>
    <w:rsid w:val="00AF44B3"/>
    <w:pPr>
      <w:ind w:left="220" w:hanging="220"/>
    </w:pPr>
  </w:style>
  <w:style w:type="paragraph" w:styleId="afe">
    <w:name w:val="index heading"/>
    <w:basedOn w:val="a3"/>
    <w:next w:val="12"/>
    <w:semiHidden/>
    <w:rsid w:val="00AF44B3"/>
    <w:rPr>
      <w:rFonts w:cs="Arial"/>
      <w:b/>
      <w:bCs/>
    </w:rPr>
  </w:style>
  <w:style w:type="paragraph" w:styleId="22">
    <w:name w:val="envelope return"/>
    <w:basedOn w:val="a3"/>
    <w:rsid w:val="00AF44B3"/>
    <w:rPr>
      <w:rFonts w:cs="Arial"/>
    </w:rPr>
  </w:style>
  <w:style w:type="paragraph" w:styleId="HTML">
    <w:name w:val="HTML Address"/>
    <w:basedOn w:val="a3"/>
    <w:rsid w:val="00AF44B3"/>
    <w:rPr>
      <w:i/>
      <w:iCs/>
    </w:rPr>
  </w:style>
  <w:style w:type="paragraph" w:styleId="aff">
    <w:name w:val="envelope address"/>
    <w:basedOn w:val="a3"/>
    <w:rsid w:val="00AF44B3"/>
    <w:pPr>
      <w:framePr w:w="7920" w:h="1980" w:hRule="exact" w:hSpace="180" w:wrap="auto" w:hAnchor="page" w:xAlign="center" w:yAlign="bottom"/>
      <w:ind w:left="2880"/>
    </w:pPr>
    <w:rPr>
      <w:rFonts w:cs="Arial"/>
      <w:sz w:val="24"/>
      <w:szCs w:val="24"/>
    </w:rPr>
  </w:style>
  <w:style w:type="paragraph" w:styleId="aff0">
    <w:name w:val="Date"/>
    <w:basedOn w:val="a3"/>
    <w:next w:val="a2"/>
    <w:rsid w:val="00AF44B3"/>
  </w:style>
  <w:style w:type="paragraph" w:styleId="a1">
    <w:name w:val="List Bullet"/>
    <w:basedOn w:val="aff1"/>
    <w:qFormat/>
    <w:rsid w:val="008F7E31"/>
    <w:pPr>
      <w:numPr>
        <w:numId w:val="12"/>
      </w:numPr>
    </w:pPr>
  </w:style>
  <w:style w:type="paragraph" w:styleId="aff2">
    <w:name w:val="Title"/>
    <w:basedOn w:val="a3"/>
    <w:next w:val="a2"/>
    <w:link w:val="aff3"/>
    <w:uiPriority w:val="10"/>
    <w:qFormat/>
    <w:rsid w:val="008F7E31"/>
    <w:pPr>
      <w:pBdr>
        <w:bottom w:val="single" w:sz="18" w:space="1" w:color="1F497D"/>
      </w:pBdr>
      <w:spacing w:before="0" w:after="360"/>
      <w:jc w:val="left"/>
    </w:pPr>
    <w:rPr>
      <w:color w:val="1F497D"/>
      <w:sz w:val="40"/>
    </w:rPr>
  </w:style>
  <w:style w:type="paragraph" w:customStyle="1" w:styleId="13">
    <w:name w:val="Инструкция 1"/>
    <w:basedOn w:val="a3"/>
    <w:rsid w:val="00AF44B3"/>
    <w:pPr>
      <w:tabs>
        <w:tab w:val="num" w:pos="360"/>
      </w:tabs>
      <w:jc w:val="center"/>
    </w:pPr>
    <w:rPr>
      <w:b/>
    </w:rPr>
  </w:style>
  <w:style w:type="paragraph" w:styleId="aff4">
    <w:name w:val="Body Text Indent"/>
    <w:basedOn w:val="a3"/>
    <w:rsid w:val="00AF44B3"/>
    <w:pPr>
      <w:spacing w:after="120"/>
      <w:ind w:left="283"/>
    </w:pPr>
  </w:style>
  <w:style w:type="paragraph" w:styleId="aff5">
    <w:name w:val="table of figures"/>
    <w:basedOn w:val="a3"/>
    <w:next w:val="a2"/>
    <w:semiHidden/>
    <w:rsid w:val="00AF44B3"/>
    <w:pPr>
      <w:ind w:left="440" w:hanging="440"/>
    </w:pPr>
  </w:style>
  <w:style w:type="paragraph" w:styleId="aff6">
    <w:name w:val="Signature"/>
    <w:basedOn w:val="a3"/>
    <w:rsid w:val="00AF44B3"/>
    <w:pPr>
      <w:ind w:left="4252"/>
    </w:pPr>
  </w:style>
  <w:style w:type="paragraph" w:styleId="aff7">
    <w:name w:val="Salutation"/>
    <w:basedOn w:val="a3"/>
    <w:next w:val="a2"/>
    <w:rsid w:val="00AF44B3"/>
  </w:style>
  <w:style w:type="paragraph" w:styleId="aff8">
    <w:name w:val="List Continue"/>
    <w:basedOn w:val="a3"/>
    <w:rsid w:val="00AF44B3"/>
    <w:pPr>
      <w:spacing w:after="120"/>
      <w:ind w:left="283"/>
    </w:pPr>
  </w:style>
  <w:style w:type="paragraph" w:styleId="aff9">
    <w:name w:val="Closing"/>
    <w:basedOn w:val="a3"/>
    <w:rsid w:val="00AF44B3"/>
    <w:pPr>
      <w:ind w:left="4252"/>
    </w:pPr>
  </w:style>
  <w:style w:type="paragraph" w:styleId="HTML0">
    <w:name w:val="HTML Preformatted"/>
    <w:basedOn w:val="a3"/>
    <w:rsid w:val="00AF44B3"/>
    <w:rPr>
      <w:rFonts w:cs="Courier New"/>
    </w:rPr>
  </w:style>
  <w:style w:type="paragraph" w:styleId="affa">
    <w:name w:val="Plain Text"/>
    <w:basedOn w:val="a3"/>
    <w:rsid w:val="00AF44B3"/>
    <w:rPr>
      <w:rFonts w:cs="Courier New"/>
    </w:rPr>
  </w:style>
  <w:style w:type="paragraph" w:styleId="affb">
    <w:name w:val="endnote text"/>
    <w:basedOn w:val="a3"/>
    <w:semiHidden/>
    <w:rsid w:val="00AF44B3"/>
  </w:style>
  <w:style w:type="paragraph" w:styleId="affc">
    <w:name w:val="annotation text"/>
    <w:basedOn w:val="a2"/>
    <w:link w:val="affd"/>
    <w:rsid w:val="008F7E31"/>
    <w:pPr>
      <w:overflowPunct w:val="0"/>
      <w:autoSpaceDE w:val="0"/>
      <w:autoSpaceDN w:val="0"/>
      <w:adjustRightInd w:val="0"/>
      <w:spacing w:before="0"/>
      <w:textAlignment w:val="baseline"/>
    </w:pPr>
    <w:rPr>
      <w:rFonts w:eastAsia="Times New Roman"/>
      <w:lang w:eastAsia="ru-RU"/>
    </w:rPr>
  </w:style>
  <w:style w:type="paragraph" w:styleId="affe">
    <w:name w:val="footnote text"/>
    <w:basedOn w:val="91"/>
    <w:semiHidden/>
    <w:rsid w:val="00AF44B3"/>
  </w:style>
  <w:style w:type="paragraph" w:styleId="91">
    <w:name w:val="toc 9"/>
    <w:basedOn w:val="a2"/>
    <w:next w:val="a2"/>
    <w:autoRedefine/>
    <w:semiHidden/>
    <w:rsid w:val="00AF44B3"/>
    <w:pPr>
      <w:ind w:left="1760"/>
    </w:pPr>
  </w:style>
  <w:style w:type="paragraph" w:styleId="afff">
    <w:name w:val="Block Text"/>
    <w:basedOn w:val="a3"/>
    <w:rsid w:val="00AF44B3"/>
    <w:pPr>
      <w:spacing w:after="120"/>
      <w:ind w:left="1440" w:right="1440"/>
    </w:pPr>
  </w:style>
  <w:style w:type="paragraph" w:styleId="afff0">
    <w:name w:val="Message Header"/>
    <w:basedOn w:val="a3"/>
    <w:rsid w:val="00AF44B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afff1">
    <w:name w:val="E-mail Signature"/>
    <w:basedOn w:val="a3"/>
    <w:rsid w:val="00AF44B3"/>
  </w:style>
  <w:style w:type="paragraph" w:customStyle="1" w:styleId="23">
    <w:name w:val="Инструкция 2"/>
    <w:basedOn w:val="a3"/>
    <w:rsid w:val="00AF44B3"/>
    <w:pPr>
      <w:tabs>
        <w:tab w:val="num" w:pos="360"/>
      </w:tabs>
    </w:pPr>
  </w:style>
  <w:style w:type="paragraph" w:customStyle="1" w:styleId="afff2">
    <w:name w:val="Пояснения к заполнению документа"/>
    <w:basedOn w:val="a3"/>
    <w:rsid w:val="00AF44B3"/>
    <w:pPr>
      <w:ind w:firstLine="709"/>
    </w:pPr>
    <w:rPr>
      <w:i/>
      <w:iCs/>
      <w:color w:val="0000FF"/>
    </w:rPr>
  </w:style>
  <w:style w:type="character" w:styleId="afff3">
    <w:name w:val="annotation reference"/>
    <w:basedOn w:val="a4"/>
    <w:semiHidden/>
    <w:rsid w:val="0006321F"/>
    <w:rPr>
      <w:sz w:val="16"/>
      <w:szCs w:val="16"/>
    </w:rPr>
  </w:style>
  <w:style w:type="paragraph" w:styleId="aff1">
    <w:name w:val="List Paragraph"/>
    <w:basedOn w:val="a2"/>
    <w:uiPriority w:val="34"/>
    <w:qFormat/>
    <w:rsid w:val="008F7E31"/>
    <w:pPr>
      <w:spacing w:before="60"/>
      <w:ind w:left="709" w:hanging="284"/>
    </w:pPr>
  </w:style>
  <w:style w:type="paragraph" w:styleId="afff4">
    <w:name w:val="Balloon Text"/>
    <w:basedOn w:val="a2"/>
    <w:link w:val="afff5"/>
    <w:uiPriority w:val="99"/>
    <w:semiHidden/>
    <w:unhideWhenUsed/>
    <w:rsid w:val="008F7E31"/>
    <w:pPr>
      <w:spacing w:before="0"/>
    </w:pPr>
    <w:rPr>
      <w:rFonts w:ascii="Tahoma" w:hAnsi="Tahoma" w:cs="Tahoma"/>
      <w:sz w:val="16"/>
      <w:szCs w:val="16"/>
    </w:rPr>
  </w:style>
  <w:style w:type="paragraph" w:styleId="afff6">
    <w:name w:val="annotation subject"/>
    <w:basedOn w:val="affc"/>
    <w:next w:val="affc"/>
    <w:semiHidden/>
    <w:rsid w:val="000624B8"/>
    <w:rPr>
      <w:b/>
      <w:bCs/>
    </w:rPr>
  </w:style>
  <w:style w:type="character" w:styleId="afff7">
    <w:name w:val="FollowedHyperlink"/>
    <w:basedOn w:val="a4"/>
    <w:rsid w:val="00F136BD"/>
    <w:rPr>
      <w:color w:val="800080"/>
      <w:u w:val="single"/>
    </w:rPr>
  </w:style>
  <w:style w:type="paragraph" w:customStyle="1" w:styleId="afff8">
    <w:name w:val="Название справочника"/>
    <w:basedOn w:val="a3"/>
    <w:next w:val="a3"/>
    <w:link w:val="afff9"/>
    <w:qFormat/>
    <w:rsid w:val="008F7E31"/>
    <w:pPr>
      <w:spacing w:before="0"/>
    </w:pPr>
    <w:rPr>
      <w:b/>
    </w:rPr>
  </w:style>
  <w:style w:type="paragraph" w:customStyle="1" w:styleId="afffa">
    <w:name w:val="Название поля/пункт меню"/>
    <w:basedOn w:val="a3"/>
    <w:link w:val="afffb"/>
    <w:qFormat/>
    <w:rsid w:val="008F7E31"/>
    <w:pPr>
      <w:spacing w:before="0"/>
    </w:pPr>
    <w:rPr>
      <w:i/>
    </w:rPr>
  </w:style>
  <w:style w:type="paragraph" w:styleId="a">
    <w:name w:val="List Number"/>
    <w:basedOn w:val="aff1"/>
    <w:uiPriority w:val="99"/>
    <w:unhideWhenUsed/>
    <w:rsid w:val="008F7E31"/>
    <w:pPr>
      <w:numPr>
        <w:numId w:val="13"/>
      </w:numPr>
      <w:spacing w:before="160"/>
    </w:pPr>
  </w:style>
  <w:style w:type="character" w:customStyle="1" w:styleId="afffc">
    <w:name w:val="Определение"/>
    <w:basedOn w:val="a8"/>
    <w:qFormat/>
    <w:rsid w:val="008F7E31"/>
    <w:rPr>
      <w:rFonts w:ascii="Arial" w:hAnsi="Arial"/>
      <w:i/>
      <w:noProof/>
      <w:color w:val="1F497D" w:themeColor="text2"/>
      <w:u w:val="none"/>
      <w:lang w:val="ru-RU"/>
    </w:rPr>
  </w:style>
  <w:style w:type="paragraph" w:customStyle="1" w:styleId="afffd">
    <w:name w:val="Пример кода"/>
    <w:basedOn w:val="a3"/>
    <w:qFormat/>
    <w:rsid w:val="008F7E31"/>
    <w:pPr>
      <w:shd w:val="clear" w:color="auto" w:fill="F2F2F2"/>
      <w:spacing w:before="0"/>
    </w:pPr>
    <w:rPr>
      <w:rFonts w:ascii="Consolas" w:hAnsi="Consolas"/>
      <w:noProof/>
    </w:rPr>
  </w:style>
  <w:style w:type="paragraph" w:customStyle="1" w:styleId="afffe">
    <w:name w:val="Стиль списка для веб"/>
    <w:basedOn w:val="a2"/>
    <w:rsid w:val="0042181A"/>
    <w:pPr>
      <w:tabs>
        <w:tab w:val="num" w:pos="284"/>
      </w:tabs>
      <w:overflowPunct w:val="0"/>
      <w:autoSpaceDE w:val="0"/>
      <w:autoSpaceDN w:val="0"/>
      <w:adjustRightInd w:val="0"/>
      <w:ind w:left="284" w:hanging="284"/>
      <w:textAlignment w:val="baseline"/>
    </w:pPr>
    <w:rPr>
      <w:rFonts w:eastAsia="Times New Roman"/>
      <w:lang w:eastAsia="ru-RU"/>
    </w:rPr>
  </w:style>
  <w:style w:type="table" w:customStyle="1" w:styleId="affff">
    <w:name w:val="Таблица НПО"/>
    <w:uiPriority w:val="99"/>
    <w:qFormat/>
    <w:rsid w:val="005079A4"/>
    <w:rPr>
      <w:rFonts w:ascii="Arial" w:eastAsia="Calibri" w:hAnsi="Arial"/>
    </w:rPr>
    <w:tblPr>
      <w:tblStyleRowBandSize w:val="1"/>
      <w:tblInd w:w="113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cPr>
      <w:tcMar>
        <w:top w:w="45" w:type="dxa"/>
        <w:left w:w="108" w:type="dxa"/>
        <w:bottom w:w="40" w:type="dxa"/>
        <w:right w:w="108" w:type="dxa"/>
      </w:tcMar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ind w:leftChars="0" w:left="0" w:firstLineChars="0" w:firstLine="0"/>
        <w:contextualSpacing w:val="0"/>
        <w:mirrorIndents w:val="0"/>
        <w:jc w:val="center"/>
        <w:textboxTightWrap w:val="none"/>
      </w:pPr>
      <w:rPr>
        <w:rFonts w:ascii="Arial" w:hAnsi="Arial"/>
        <w:kern w:val="0"/>
        <w:sz w:val="20"/>
      </w:rPr>
      <w:tblPr/>
      <w:trPr>
        <w:tblHeader/>
      </w:trPr>
      <w:tcPr>
        <w:shd w:val="clear" w:color="auto" w:fill="D9D9D9"/>
        <w:tcMar>
          <w:top w:w="113" w:type="dxa"/>
          <w:left w:w="40" w:type="dxa"/>
          <w:bottom w:w="113" w:type="dxa"/>
          <w:right w:w="40" w:type="dxa"/>
        </w:tcMar>
      </w:tcPr>
    </w:tblStylePr>
    <w:tblStylePr w:type="band1Horz">
      <w:pPr>
        <w:wordWrap/>
        <w:spacing w:beforeLines="0" w:beforeAutospacing="0" w:afterLines="0" w:afterAutospacing="0"/>
      </w:pPr>
    </w:tblStylePr>
    <w:tblStylePr w:type="band2Horz">
      <w:pPr>
        <w:wordWrap/>
        <w:spacing w:beforeLines="0" w:beforeAutospacing="0" w:afterLines="0" w:afterAutospacing="0"/>
      </w:pPr>
      <w:tblPr/>
      <w:tcPr>
        <w:shd w:val="clear" w:color="auto" w:fill="F2F2F2"/>
      </w:tcPr>
    </w:tblStylePr>
  </w:style>
  <w:style w:type="character" w:customStyle="1" w:styleId="affff0">
    <w:name w:val="Участник процесса"/>
    <w:basedOn w:val="a8"/>
    <w:qFormat/>
    <w:rsid w:val="008F7E31"/>
    <w:rPr>
      <w:rFonts w:ascii="Arial" w:hAnsi="Arial"/>
      <w:b/>
      <w:i/>
      <w:sz w:val="20"/>
      <w:lang w:val="ru-RU"/>
    </w:rPr>
  </w:style>
  <w:style w:type="table" w:styleId="affff1">
    <w:name w:val="Table Grid"/>
    <w:basedOn w:val="a5"/>
    <w:uiPriority w:val="59"/>
    <w:rsid w:val="008F7E31"/>
    <w:pPr>
      <w:jc w:val="both"/>
    </w:pPr>
    <w:rPr>
      <w:rFonts w:ascii="Arial" w:eastAsiaTheme="minorHAnsi" w:hAnsi="Arial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e">
    <w:name w:val="Нижний колонтитул Знак"/>
    <w:link w:val="ad"/>
    <w:uiPriority w:val="99"/>
    <w:rsid w:val="008F7E31"/>
    <w:rPr>
      <w:rFonts w:ascii="Arial" w:eastAsia="Calibri" w:hAnsi="Arial"/>
      <w:color w:val="404040"/>
      <w:sz w:val="18"/>
      <w:lang w:eastAsia="en-US"/>
    </w:rPr>
  </w:style>
  <w:style w:type="character" w:styleId="affff2">
    <w:name w:val="Placeholder Text"/>
    <w:basedOn w:val="a4"/>
    <w:uiPriority w:val="99"/>
    <w:semiHidden/>
    <w:rsid w:val="006F2600"/>
    <w:rPr>
      <w:color w:val="808080"/>
    </w:rPr>
  </w:style>
  <w:style w:type="character" w:customStyle="1" w:styleId="10">
    <w:name w:val="Заголовок 1 Знак"/>
    <w:aliases w:val="Глава Знак"/>
    <w:basedOn w:val="a4"/>
    <w:link w:val="1"/>
    <w:rsid w:val="008F7E31"/>
    <w:rPr>
      <w:rFonts w:ascii="Arial" w:hAnsi="Arial" w:cs="Arial"/>
      <w:color w:val="1F497D" w:themeColor="text2"/>
      <w:sz w:val="36"/>
      <w:szCs w:val="32"/>
    </w:rPr>
  </w:style>
  <w:style w:type="character" w:customStyle="1" w:styleId="20">
    <w:name w:val="Заголовок 2 Знак"/>
    <w:aliases w:val="Раздел Знак"/>
    <w:basedOn w:val="a4"/>
    <w:link w:val="2"/>
    <w:rsid w:val="008F7E31"/>
    <w:rPr>
      <w:rFonts w:ascii="Arial" w:hAnsi="Arial"/>
      <w:color w:val="1F497D" w:themeColor="text2"/>
      <w:sz w:val="28"/>
    </w:rPr>
  </w:style>
  <w:style w:type="character" w:customStyle="1" w:styleId="30">
    <w:name w:val="Заголовок 3 Знак"/>
    <w:aliases w:val="Подраздел Знак"/>
    <w:basedOn w:val="a4"/>
    <w:link w:val="3"/>
    <w:rsid w:val="008F7E31"/>
    <w:rPr>
      <w:rFonts w:ascii="Arial" w:hAnsi="Arial"/>
      <w:color w:val="1F497D" w:themeColor="text2"/>
      <w:sz w:val="24"/>
    </w:rPr>
  </w:style>
  <w:style w:type="character" w:customStyle="1" w:styleId="40">
    <w:name w:val="Заголовок 4 Знак"/>
    <w:basedOn w:val="a4"/>
    <w:link w:val="4"/>
    <w:rsid w:val="008F7E31"/>
    <w:rPr>
      <w:rFonts w:ascii="Arial" w:hAnsi="Arial"/>
      <w:i/>
      <w:color w:val="1F497D" w:themeColor="text2"/>
      <w:kern w:val="20"/>
      <w:sz w:val="22"/>
    </w:rPr>
  </w:style>
  <w:style w:type="character" w:customStyle="1" w:styleId="50">
    <w:name w:val="Заголовок 5 Знак"/>
    <w:basedOn w:val="a4"/>
    <w:link w:val="5"/>
    <w:rsid w:val="008F7E31"/>
    <w:rPr>
      <w:rFonts w:ascii="Arial" w:hAnsi="Arial"/>
      <w:b/>
      <w:color w:val="1F497D" w:themeColor="text2"/>
      <w:kern w:val="20"/>
    </w:rPr>
  </w:style>
  <w:style w:type="character" w:customStyle="1" w:styleId="60">
    <w:name w:val="Заголовок 6 Знак"/>
    <w:basedOn w:val="a4"/>
    <w:link w:val="6"/>
    <w:rsid w:val="008F7E31"/>
    <w:rPr>
      <w:rFonts w:ascii="Arial" w:hAnsi="Arial"/>
      <w:kern w:val="20"/>
    </w:rPr>
  </w:style>
  <w:style w:type="character" w:customStyle="1" w:styleId="a8">
    <w:name w:val="Основной текст Знак"/>
    <w:basedOn w:val="a4"/>
    <w:link w:val="a3"/>
    <w:rsid w:val="008F7E31"/>
    <w:rPr>
      <w:rFonts w:ascii="Arial" w:hAnsi="Arial"/>
    </w:rPr>
  </w:style>
  <w:style w:type="character" w:customStyle="1" w:styleId="afb">
    <w:name w:val="Кнопка Знак"/>
    <w:basedOn w:val="a8"/>
    <w:link w:val="afa"/>
    <w:rsid w:val="008F7E31"/>
    <w:rPr>
      <w:rFonts w:ascii="Arial" w:hAnsi="Arial"/>
      <w:b/>
      <w:u w:val="single"/>
    </w:rPr>
  </w:style>
  <w:style w:type="character" w:customStyle="1" w:styleId="70">
    <w:name w:val="Заголовок 7 Знак"/>
    <w:basedOn w:val="a4"/>
    <w:link w:val="7"/>
    <w:uiPriority w:val="9"/>
    <w:rsid w:val="008F7E31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character" w:customStyle="1" w:styleId="80">
    <w:name w:val="Заголовок 8 Знак"/>
    <w:basedOn w:val="a4"/>
    <w:link w:val="8"/>
    <w:uiPriority w:val="9"/>
    <w:rsid w:val="008F7E31"/>
    <w:rPr>
      <w:rFonts w:ascii="Arial" w:eastAsiaTheme="majorEastAsia" w:hAnsi="Arial" w:cstheme="majorBidi"/>
      <w:color w:val="404040" w:themeColor="text1" w:themeTint="BF"/>
      <w:lang w:eastAsia="en-US"/>
    </w:rPr>
  </w:style>
  <w:style w:type="character" w:customStyle="1" w:styleId="90">
    <w:name w:val="Заголовок 9 Знак"/>
    <w:basedOn w:val="a4"/>
    <w:link w:val="9"/>
    <w:uiPriority w:val="9"/>
    <w:rsid w:val="008F7E31"/>
    <w:rPr>
      <w:rFonts w:ascii="Arial" w:eastAsiaTheme="majorEastAsia" w:hAnsi="Arial" w:cstheme="majorBidi"/>
      <w:iCs/>
      <w:color w:val="404040" w:themeColor="text1" w:themeTint="BF"/>
      <w:lang w:eastAsia="en-US"/>
    </w:rPr>
  </w:style>
  <w:style w:type="character" w:customStyle="1" w:styleId="aff3">
    <w:name w:val="Заголовок Знак"/>
    <w:basedOn w:val="a4"/>
    <w:link w:val="aff2"/>
    <w:uiPriority w:val="10"/>
    <w:rsid w:val="008F7E31"/>
    <w:rPr>
      <w:rFonts w:ascii="Arial" w:hAnsi="Arial"/>
      <w:color w:val="1F497D"/>
      <w:sz w:val="40"/>
    </w:rPr>
  </w:style>
  <w:style w:type="numbering" w:customStyle="1" w:styleId="a0">
    <w:name w:val="Список эталон"/>
    <w:uiPriority w:val="99"/>
    <w:rsid w:val="008F7E31"/>
    <w:pPr>
      <w:numPr>
        <w:numId w:val="14"/>
      </w:numPr>
    </w:pPr>
  </w:style>
  <w:style w:type="character" w:customStyle="1" w:styleId="affff3">
    <w:name w:val="Верхний колонтитул Знак"/>
    <w:link w:val="affff4"/>
    <w:uiPriority w:val="99"/>
    <w:rsid w:val="008F7E31"/>
    <w:rPr>
      <w:rFonts w:ascii="Arial" w:eastAsia="Calibri" w:hAnsi="Arial"/>
      <w:color w:val="404040"/>
      <w:sz w:val="18"/>
      <w:lang w:eastAsia="en-US"/>
    </w:rPr>
  </w:style>
  <w:style w:type="character" w:customStyle="1" w:styleId="afff5">
    <w:name w:val="Текст выноски Знак"/>
    <w:basedOn w:val="a4"/>
    <w:link w:val="afff4"/>
    <w:uiPriority w:val="99"/>
    <w:semiHidden/>
    <w:rsid w:val="008F7E31"/>
    <w:rPr>
      <w:rFonts w:ascii="Tahoma" w:eastAsiaTheme="minorHAnsi" w:hAnsi="Tahoma" w:cs="Tahoma"/>
      <w:sz w:val="16"/>
      <w:szCs w:val="16"/>
      <w:lang w:eastAsia="en-US"/>
    </w:rPr>
  </w:style>
  <w:style w:type="paragraph" w:styleId="a3">
    <w:name w:val="Body Text"/>
    <w:basedOn w:val="a2"/>
    <w:link w:val="a8"/>
    <w:qFormat/>
    <w:rsid w:val="008F7E31"/>
    <w:pPr>
      <w:overflowPunct w:val="0"/>
      <w:autoSpaceDE w:val="0"/>
      <w:autoSpaceDN w:val="0"/>
      <w:adjustRightInd w:val="0"/>
      <w:textAlignment w:val="baseline"/>
    </w:pPr>
    <w:rPr>
      <w:rFonts w:eastAsia="Times New Roman"/>
      <w:lang w:eastAsia="ru-RU"/>
    </w:rPr>
  </w:style>
  <w:style w:type="character" w:customStyle="1" w:styleId="affff5">
    <w:name w:val="Пояснение к заполнению"/>
    <w:basedOn w:val="a4"/>
    <w:uiPriority w:val="1"/>
    <w:qFormat/>
    <w:rsid w:val="008F7E31"/>
    <w:rPr>
      <w:rFonts w:ascii="Arial" w:hAnsi="Arial"/>
      <w:i/>
      <w:color w:val="C0504D" w:themeColor="accent2"/>
      <w:sz w:val="20"/>
    </w:rPr>
  </w:style>
  <w:style w:type="character" w:customStyle="1" w:styleId="afffb">
    <w:name w:val="Название поля/пункт меню Знак"/>
    <w:basedOn w:val="a8"/>
    <w:link w:val="afffa"/>
    <w:rsid w:val="008F7E31"/>
    <w:rPr>
      <w:rFonts w:ascii="Arial" w:hAnsi="Arial"/>
      <w:i/>
    </w:rPr>
  </w:style>
  <w:style w:type="character" w:customStyle="1" w:styleId="affd">
    <w:name w:val="Текст примечания Знак"/>
    <w:basedOn w:val="a4"/>
    <w:link w:val="affc"/>
    <w:rsid w:val="008F7E31"/>
    <w:rPr>
      <w:rFonts w:ascii="Arial" w:hAnsi="Arial"/>
    </w:rPr>
  </w:style>
  <w:style w:type="paragraph" w:styleId="affff4">
    <w:name w:val="header"/>
    <w:basedOn w:val="a2"/>
    <w:link w:val="affff3"/>
    <w:uiPriority w:val="99"/>
    <w:unhideWhenUsed/>
    <w:rsid w:val="008F7E31"/>
    <w:pPr>
      <w:tabs>
        <w:tab w:val="center" w:pos="4677"/>
        <w:tab w:val="right" w:pos="9355"/>
      </w:tabs>
      <w:spacing w:before="0"/>
      <w:jc w:val="left"/>
    </w:pPr>
    <w:rPr>
      <w:rFonts w:eastAsia="Calibri"/>
      <w:color w:val="404040"/>
      <w:sz w:val="18"/>
    </w:rPr>
  </w:style>
  <w:style w:type="character" w:styleId="affff6">
    <w:name w:val="page number"/>
    <w:basedOn w:val="a4"/>
    <w:rsid w:val="00AF44B3"/>
    <w:rPr>
      <w:rFonts w:ascii="Courier New" w:hAnsi="Courier New"/>
      <w:sz w:val="20"/>
    </w:rPr>
  </w:style>
  <w:style w:type="character" w:customStyle="1" w:styleId="itemtext1">
    <w:name w:val="itemtext1"/>
    <w:basedOn w:val="a4"/>
    <w:rsid w:val="00B4354D"/>
    <w:rPr>
      <w:rFonts w:ascii="Segoe UI" w:hAnsi="Segoe UI" w:cs="Segoe UI" w:hint="default"/>
      <w:color w:val="000000"/>
      <w:sz w:val="20"/>
      <w:szCs w:val="20"/>
    </w:rPr>
  </w:style>
  <w:style w:type="character" w:customStyle="1" w:styleId="afff9">
    <w:name w:val="Название справочника Знак"/>
    <w:basedOn w:val="a8"/>
    <w:link w:val="afff8"/>
    <w:rsid w:val="008F7E31"/>
    <w:rPr>
      <w:rFonts w:ascii="Arial" w:hAnsi="Arial"/>
      <w:b/>
    </w:rPr>
  </w:style>
  <w:style w:type="paragraph" w:customStyle="1" w:styleId="affff7">
    <w:name w:val="Текст таблицы"/>
    <w:basedOn w:val="a3"/>
    <w:qFormat/>
    <w:rsid w:val="008F7E31"/>
    <w:pPr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storage://9786&amp;image/p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storage://11112&amp;image/png" TargetMode="External"/><Relationship Id="rId5" Type="http://schemas.openxmlformats.org/officeDocument/2006/relationships/hyperlink" Target="https://dotnet.microsoft.com/en-us/download/dotnet/3.0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storage://9784&amp;image/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1801</Words>
  <Characters>10268</Characters>
  <Application>Microsoft Office Word</Application>
  <DocSecurity>0</DocSecurity>
  <Lines>85</Lines>
  <Paragraphs>24</Paragraphs>
  <ScaleCrop>false</ScaleCrop>
  <Company/>
  <LinksUpToDate>false</LinksUpToDate>
  <CharactersWithSpaces>12045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Санников Дмитрий Викторович</cp:lastModifiedBy>
  <cp:revision>2</cp:revision>
  <dcterms:created xsi:type="dcterms:W3CDTF">2026-03-05T06:49:00Z</dcterms:created>
  <dcterms:modified xsi:type="dcterms:W3CDTF">2026-03-05T07:13:00Z</dcterms:modified>
</cp:coreProperties>
</file>